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7111A8">
      <w:pPr>
        <w:pStyle w:val="13"/>
        <w:ind w:left="0" w:leftChars="0" w:firstLine="0" w:firstLineChars="0"/>
      </w:pPr>
      <w:r>
        <w:drawing>
          <wp:inline distT="0" distB="0" distL="0" distR="0">
            <wp:extent cx="5943600" cy="525780"/>
            <wp:effectExtent l="0" t="0" r="0" b="3175"/>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8" cstate="print"/>
                    <a:srcRect/>
                    <a:stretch>
                      <a:fillRect/>
                    </a:stretch>
                  </pic:blipFill>
                  <pic:spPr>
                    <a:xfrm>
                      <a:off x="0" y="0"/>
                      <a:ext cx="5943600" cy="525780"/>
                    </a:xfrm>
                    <a:prstGeom prst="rect">
                      <a:avLst/>
                    </a:prstGeom>
                  </pic:spPr>
                </pic:pic>
              </a:graphicData>
            </a:graphic>
          </wp:inline>
        </w:drawing>
      </w:r>
    </w:p>
    <w:p w14:paraId="6C71BAC8"/>
    <w:p w14:paraId="4E963059"/>
    <w:p w14:paraId="7CF1776F"/>
    <w:p w14:paraId="2F410769"/>
    <w:p w14:paraId="60173255"/>
    <w:p w14:paraId="3D18F6CB"/>
    <w:p w14:paraId="3B4FBFC0"/>
    <w:p w14:paraId="5C18BD19"/>
    <w:p w14:paraId="4041F4A2">
      <w:pPr>
        <w:jc w:val="center"/>
        <w:rPr>
          <w:rFonts w:hint="default" w:ascii="Arial" w:hAnsi="Arial" w:cs="Arial"/>
          <w:sz w:val="44"/>
        </w:rPr>
      </w:pPr>
      <w:r>
        <mc:AlternateContent>
          <mc:Choice Requires="wps">
            <w:drawing>
              <wp:anchor distT="0" distB="0" distL="0" distR="0" simplePos="0" relativeHeight="251659264" behindDoc="0" locked="0" layoutInCell="1" allowOverlap="1">
                <wp:simplePos x="0" y="0"/>
                <wp:positionH relativeFrom="margin">
                  <wp:posOffset>-165100</wp:posOffset>
                </wp:positionH>
                <wp:positionV relativeFrom="paragraph">
                  <wp:posOffset>445770</wp:posOffset>
                </wp:positionV>
                <wp:extent cx="5943600" cy="845820"/>
                <wp:effectExtent l="28575" t="28575" r="29845" b="32385"/>
                <wp:wrapNone/>
                <wp:docPr id="1027"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ln w="57150" cap="flat" cmpd="sng">
                          <a:solidFill>
                            <a:srgbClr val="000000"/>
                          </a:solidFill>
                          <a:prstDash val="solid"/>
                          <a:miter/>
                        </a:ln>
                      </wps:spPr>
                      <wps:txbx>
                        <w:txbxContent>
                          <w:p w14:paraId="74A7028B">
                            <w:pPr>
                              <w:jc w:val="center"/>
                            </w:pPr>
                          </w:p>
                        </w:txbxContent>
                      </wps:txbx>
                      <wps:bodyPr vert="horz" wrap="square" lIns="91440" tIns="45720" rIns="91440" bIns="45720" anchor="ctr">
                        <a:noAutofit/>
                      </wps:bodyPr>
                    </wps:wsp>
                  </a:graphicData>
                </a:graphic>
              </wp:anchor>
            </w:drawing>
          </mc:Choice>
          <mc:Fallback>
            <w:pict>
              <v:shape id="Flowchart: Alternate Process 3" o:spid="_x0000_s1026" o:spt="176" type="#_x0000_t176" style="position:absolute;left:0pt;margin-left:-13pt;margin-top:35.1pt;height:66.6pt;width:468pt;mso-position-horizontal-relative:margin;z-index:251659264;v-text-anchor:middle;mso-width-relative:page;mso-height-relative:page;" filled="f" stroked="t" coordsize="21600,21600" o:gfxdata="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DESobYAAAACgEAAA8A&#10;AAAAAAAAAQAgAAAAIgAAAGRycy9kb3ducmV2LnhtbFBLAQIUABQAAAAIAIdO4kBRzjSUFwIAADkE&#10;AAAOAAAAAAAAAAEAIAAAACcBAABkcnMvZTJvRG9jLnhtbFBLBQYAAAAABgAGAFkBAACwBQAAAAA=&#10;">
                <v:fill on="f" focussize="0,0"/>
                <v:stroke weight="4.5pt" color="#000000" joinstyle="miter"/>
                <v:imagedata o:title=""/>
                <o:lock v:ext="edit" aspectratio="f"/>
                <v:textbox>
                  <w:txbxContent>
                    <w:p w14:paraId="74A7028B">
                      <w:pPr>
                        <w:jc w:val="center"/>
                      </w:pPr>
                    </w:p>
                  </w:txbxContent>
                </v:textbox>
              </v:shape>
            </w:pict>
          </mc:Fallback>
        </mc:AlternateContent>
      </w:r>
    </w:p>
    <w:p w14:paraId="3ED2126F">
      <w:pPr>
        <w:jc w:val="center"/>
        <w:rPr>
          <w:rFonts w:hint="default" w:ascii="Arial" w:hAnsi="Arial" w:cs="Arial"/>
          <w:sz w:val="44"/>
        </w:rPr>
      </w:pPr>
      <w:r>
        <w:rPr>
          <w:rFonts w:hint="default" w:ascii="Arial" w:hAnsi="Arial" w:cs="Arial"/>
          <w:sz w:val="44"/>
        </w:rPr>
        <w:t>UNDERGRADUATE</w:t>
      </w:r>
      <w:r>
        <w:rPr>
          <w:rFonts w:hint="eastAsia" w:cs="Arial"/>
          <w:sz w:val="44"/>
          <w:lang w:val="en-US" w:eastAsia="zh-CN"/>
        </w:rPr>
        <w:t xml:space="preserve"> </w:t>
      </w:r>
      <w:r>
        <w:rPr>
          <w:rFonts w:hint="default" w:ascii="Arial" w:hAnsi="Arial" w:cs="Arial"/>
          <w:sz w:val="44"/>
        </w:rPr>
        <w:t>PROJECT PROPOSAL</w:t>
      </w:r>
    </w:p>
    <w:p w14:paraId="4751CEF3"/>
    <w:p w14:paraId="500E0547"/>
    <w:p w14:paraId="160D384A"/>
    <w:p w14:paraId="4E84004C"/>
    <w:p w14:paraId="7E8C69FA"/>
    <w:p w14:paraId="536A4B23">
      <w:pPr>
        <w:rPr>
          <w:rFonts w:ascii="Arial" w:hAnsi="Arial" w:cs="Aria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9"/>
        <w:gridCol w:w="6639"/>
      </w:tblGrid>
      <w:tr w14:paraId="7CE32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2263" w:type="dxa"/>
          </w:tcPr>
          <w:p w14:paraId="798A93CC">
            <w:pPr>
              <w:spacing w:after="0" w:line="240" w:lineRule="auto"/>
              <w:rPr>
                <w:rFonts w:ascii="Arial" w:hAnsi="Arial" w:cs="Arial"/>
                <w:b/>
                <w:bCs/>
              </w:rPr>
            </w:pPr>
            <w:r>
              <w:rPr>
                <w:rFonts w:ascii="Arial" w:hAnsi="Arial" w:cs="Arial"/>
                <w:b/>
                <w:bCs/>
              </w:rPr>
              <w:t>Project Title:</w:t>
            </w:r>
          </w:p>
          <w:p w14:paraId="7FD2BDD4">
            <w:pPr>
              <w:spacing w:after="0" w:line="240" w:lineRule="auto"/>
              <w:rPr>
                <w:rFonts w:ascii="Arial" w:hAnsi="Arial" w:cs="Arial"/>
                <w:b/>
                <w:bCs/>
              </w:rPr>
            </w:pPr>
          </w:p>
          <w:p w14:paraId="72E183E6">
            <w:pPr>
              <w:spacing w:after="0" w:line="240" w:lineRule="auto"/>
              <w:rPr>
                <w:rFonts w:ascii="Arial" w:hAnsi="Arial" w:cs="Arial"/>
                <w:b/>
                <w:bCs/>
              </w:rPr>
            </w:pPr>
          </w:p>
        </w:tc>
        <w:tc>
          <w:tcPr>
            <w:tcW w:w="7087" w:type="dxa"/>
          </w:tcPr>
          <w:p w14:paraId="67B63D0B">
            <w:pPr>
              <w:spacing w:after="0" w:line="240" w:lineRule="auto"/>
              <w:rPr>
                <w:rFonts w:ascii="Arial" w:hAnsi="Arial" w:cs="Arial"/>
                <w:b/>
                <w:bCs/>
              </w:rPr>
            </w:pPr>
            <w:r>
              <w:rPr>
                <w:rFonts w:hint="eastAsia" w:ascii="Arial" w:hAnsi="Arial" w:cs="Arial"/>
                <w:b/>
                <w:bCs/>
              </w:rPr>
              <w:t xml:space="preserve">Forest Fire Detection and Severity Assessment Using </w:t>
            </w:r>
            <w:r>
              <w:rPr>
                <w:rFonts w:hint="default" w:ascii="Arial" w:hAnsi="Arial" w:cs="Arial"/>
                <w:b/>
                <w:bCs/>
                <w:lang w:val="en-US"/>
              </w:rPr>
              <w:t>Improved YOLOv5</w:t>
            </w:r>
            <w:r>
              <w:rPr>
                <w:rFonts w:hint="eastAsia" w:ascii="Arial" w:hAnsi="Arial" w:cs="Arial"/>
                <w:b/>
                <w:bCs/>
              </w:rPr>
              <w:t xml:space="preserve"> on Satellite Imagery</w:t>
            </w:r>
            <w:bookmarkStart w:id="43" w:name="_GoBack"/>
            <w:bookmarkEnd w:id="43"/>
          </w:p>
        </w:tc>
      </w:tr>
      <w:tr w14:paraId="1E1AD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60EE039">
            <w:pPr>
              <w:spacing w:after="0" w:line="240" w:lineRule="auto"/>
              <w:rPr>
                <w:rFonts w:ascii="Arial" w:hAnsi="Arial" w:cs="Arial"/>
                <w:b/>
                <w:bCs/>
              </w:rPr>
            </w:pPr>
            <w:r>
              <w:rPr>
                <w:rFonts w:ascii="Arial" w:hAnsi="Arial" w:cs="Arial"/>
                <w:b/>
                <w:bCs/>
              </w:rPr>
              <w:t>Surname:</w:t>
            </w:r>
          </w:p>
        </w:tc>
        <w:tc>
          <w:tcPr>
            <w:tcW w:w="7087" w:type="dxa"/>
          </w:tcPr>
          <w:p w14:paraId="0C4B0CA2">
            <w:pPr>
              <w:spacing w:after="0" w:line="240" w:lineRule="auto"/>
              <w:rPr>
                <w:rFonts w:ascii="Arial" w:hAnsi="Arial" w:cs="Arial"/>
                <w:b/>
                <w:bCs/>
              </w:rPr>
            </w:pPr>
            <w:r>
              <w:rPr>
                <w:rFonts w:hint="eastAsia" w:ascii="Arial" w:hAnsi="Arial" w:eastAsia="宋体" w:cs="Arial"/>
                <w:b/>
                <w:bCs/>
                <w:lang w:val="en-US" w:eastAsia="zh-CN"/>
              </w:rPr>
              <w:t>Li</w:t>
            </w:r>
          </w:p>
        </w:tc>
      </w:tr>
      <w:tr w14:paraId="0F090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084F048">
            <w:pPr>
              <w:spacing w:after="0" w:line="240" w:lineRule="auto"/>
              <w:rPr>
                <w:rFonts w:ascii="Arial" w:hAnsi="Arial" w:cs="Arial"/>
                <w:b/>
                <w:bCs/>
              </w:rPr>
            </w:pPr>
            <w:r>
              <w:rPr>
                <w:rFonts w:ascii="Arial" w:hAnsi="Arial" w:cs="Arial"/>
                <w:b/>
                <w:bCs/>
              </w:rPr>
              <w:t>First Name:</w:t>
            </w:r>
          </w:p>
        </w:tc>
        <w:tc>
          <w:tcPr>
            <w:tcW w:w="7087" w:type="dxa"/>
          </w:tcPr>
          <w:p w14:paraId="4D427DE8">
            <w:pPr>
              <w:spacing w:after="0" w:line="240" w:lineRule="auto"/>
              <w:rPr>
                <w:rFonts w:ascii="Arial" w:hAnsi="Arial" w:cs="Arial"/>
                <w:b/>
                <w:bCs/>
              </w:rPr>
            </w:pPr>
            <w:r>
              <w:rPr>
                <w:rFonts w:hint="eastAsia" w:ascii="Arial" w:hAnsi="Arial" w:eastAsia="宋体" w:cs="Arial"/>
                <w:b/>
                <w:bCs/>
                <w:lang w:val="en-US" w:eastAsia="zh-CN"/>
              </w:rPr>
              <w:t>Qinglian (Jane)</w:t>
            </w:r>
          </w:p>
        </w:tc>
      </w:tr>
      <w:tr w14:paraId="6052C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3CD7159">
            <w:pPr>
              <w:spacing w:after="0" w:line="240" w:lineRule="auto"/>
              <w:rPr>
                <w:rFonts w:ascii="Arial" w:hAnsi="Arial" w:cs="Arial"/>
                <w:b/>
                <w:bCs/>
              </w:rPr>
            </w:pPr>
            <w:r>
              <w:rPr>
                <w:rFonts w:ascii="Arial" w:hAnsi="Arial" w:cs="Arial"/>
                <w:b/>
                <w:bCs/>
              </w:rPr>
              <w:t>Student Number:</w:t>
            </w:r>
          </w:p>
        </w:tc>
        <w:tc>
          <w:tcPr>
            <w:tcW w:w="7087" w:type="dxa"/>
          </w:tcPr>
          <w:p w14:paraId="44A1565C">
            <w:pPr>
              <w:spacing w:after="0" w:line="240" w:lineRule="auto"/>
              <w:rPr>
                <w:rFonts w:ascii="Arial" w:hAnsi="Arial" w:cs="Arial"/>
                <w:b/>
                <w:bCs/>
              </w:rPr>
            </w:pPr>
            <w:r>
              <w:rPr>
                <w:rFonts w:hint="eastAsia" w:ascii="Arial" w:hAnsi="Arial" w:eastAsia="宋体" w:cs="Arial"/>
                <w:b/>
                <w:bCs/>
                <w:lang w:val="en-US" w:eastAsia="zh-CN"/>
              </w:rPr>
              <w:t>202118010402</w:t>
            </w:r>
          </w:p>
        </w:tc>
      </w:tr>
      <w:tr w14:paraId="41D2F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B34C75B">
            <w:pPr>
              <w:spacing w:after="0" w:line="240" w:lineRule="auto"/>
              <w:rPr>
                <w:rFonts w:ascii="Arial" w:hAnsi="Arial" w:cs="Arial"/>
                <w:b/>
                <w:bCs/>
              </w:rPr>
            </w:pPr>
            <w:r>
              <w:rPr>
                <w:rFonts w:ascii="Arial" w:hAnsi="Arial" w:cs="Arial"/>
                <w:b/>
                <w:bCs/>
              </w:rPr>
              <w:t>Supervisor Name:</w:t>
            </w:r>
          </w:p>
        </w:tc>
        <w:tc>
          <w:tcPr>
            <w:tcW w:w="7087" w:type="dxa"/>
          </w:tcPr>
          <w:p w14:paraId="4E9848DE">
            <w:pPr>
              <w:spacing w:after="0" w:line="240" w:lineRule="auto"/>
              <w:rPr>
                <w:rFonts w:ascii="Arial" w:hAnsi="Arial" w:cs="Arial"/>
                <w:b/>
                <w:bCs/>
              </w:rPr>
            </w:pPr>
            <w:r>
              <w:rPr>
                <w:rFonts w:hint="eastAsia" w:ascii="Arial" w:hAnsi="Arial" w:cs="Arial"/>
                <w:b/>
                <w:bCs/>
              </w:rPr>
              <w:t>IRFAN ULLAH</w:t>
            </w:r>
          </w:p>
        </w:tc>
      </w:tr>
      <w:tr w14:paraId="445F5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06CB21F">
            <w:pPr>
              <w:spacing w:after="0" w:line="240" w:lineRule="auto"/>
              <w:rPr>
                <w:rFonts w:ascii="Arial" w:hAnsi="Arial" w:cs="Arial"/>
                <w:b/>
                <w:bCs/>
              </w:rPr>
            </w:pPr>
            <w:r>
              <w:rPr>
                <w:rFonts w:ascii="Arial" w:hAnsi="Arial" w:cs="Arial"/>
                <w:b/>
                <w:bCs/>
              </w:rPr>
              <w:t>Module Code:</w:t>
            </w:r>
          </w:p>
        </w:tc>
        <w:tc>
          <w:tcPr>
            <w:tcW w:w="7087" w:type="dxa"/>
          </w:tcPr>
          <w:p w14:paraId="57E34C63">
            <w:pPr>
              <w:spacing w:after="0" w:line="240" w:lineRule="auto"/>
              <w:rPr>
                <w:rFonts w:ascii="Arial" w:hAnsi="Arial" w:cs="Arial"/>
                <w:b/>
                <w:bCs/>
              </w:rPr>
            </w:pPr>
            <w:r>
              <w:rPr>
                <w:rFonts w:ascii="Arial" w:hAnsi="Arial" w:cs="Arial"/>
                <w:b/>
                <w:bCs/>
              </w:rPr>
              <w:t>CHC 6096</w:t>
            </w:r>
          </w:p>
        </w:tc>
      </w:tr>
      <w:tr w14:paraId="62A13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DA06B41">
            <w:pPr>
              <w:spacing w:after="0" w:line="240" w:lineRule="auto"/>
              <w:rPr>
                <w:rFonts w:ascii="Arial" w:hAnsi="Arial" w:cs="Arial"/>
                <w:b/>
                <w:bCs/>
              </w:rPr>
            </w:pPr>
            <w:r>
              <w:rPr>
                <w:rFonts w:ascii="Arial" w:hAnsi="Arial" w:cs="Arial"/>
                <w:b/>
                <w:bCs/>
              </w:rPr>
              <w:t>Module Name:</w:t>
            </w:r>
          </w:p>
        </w:tc>
        <w:tc>
          <w:tcPr>
            <w:tcW w:w="7087" w:type="dxa"/>
          </w:tcPr>
          <w:p w14:paraId="283A89D4">
            <w:pPr>
              <w:spacing w:after="0" w:line="240" w:lineRule="auto"/>
              <w:rPr>
                <w:rFonts w:ascii="Arial" w:hAnsi="Arial" w:cs="Arial"/>
                <w:b/>
                <w:bCs/>
              </w:rPr>
            </w:pPr>
            <w:r>
              <w:rPr>
                <w:rFonts w:ascii="Arial" w:hAnsi="Arial" w:cs="Arial"/>
                <w:b/>
                <w:bCs/>
              </w:rPr>
              <w:t>Project</w:t>
            </w:r>
          </w:p>
        </w:tc>
      </w:tr>
      <w:tr w14:paraId="290D2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771EE03">
            <w:pPr>
              <w:spacing w:after="0" w:line="240" w:lineRule="auto"/>
              <w:rPr>
                <w:rFonts w:ascii="Arial" w:hAnsi="Arial" w:cs="Arial"/>
                <w:b/>
                <w:bCs/>
              </w:rPr>
            </w:pPr>
            <w:r>
              <w:rPr>
                <w:rFonts w:ascii="Arial" w:hAnsi="Arial" w:cs="Arial"/>
                <w:b/>
                <w:bCs/>
              </w:rPr>
              <w:t>Date Submitted:</w:t>
            </w:r>
          </w:p>
        </w:tc>
        <w:tc>
          <w:tcPr>
            <w:tcW w:w="7087" w:type="dxa"/>
          </w:tcPr>
          <w:p w14:paraId="36157DC1">
            <w:pPr>
              <w:spacing w:after="0" w:line="240" w:lineRule="auto"/>
              <w:rPr>
                <w:rFonts w:ascii="Arial" w:hAnsi="Arial" w:cs="Arial"/>
                <w:b/>
                <w:bCs/>
              </w:rPr>
            </w:pPr>
            <w:r>
              <w:rPr>
                <w:rFonts w:ascii="Arial" w:hAnsi="Arial" w:cs="Arial"/>
                <w:b/>
                <w:bCs/>
                <w:lang w:val="en-US" w:eastAsia="zh-CN"/>
              </w:rPr>
              <w:t>November 1</w:t>
            </w:r>
            <w:r>
              <w:rPr>
                <w:rFonts w:hint="eastAsia" w:ascii="Arial" w:hAnsi="Arial" w:cs="Arial"/>
                <w:b/>
                <w:bCs/>
                <w:lang w:val="en-US" w:eastAsia="zh-CN"/>
              </w:rPr>
              <w:t>1</w:t>
            </w:r>
            <w:r>
              <w:rPr>
                <w:rFonts w:hint="default" w:ascii="Arial" w:hAnsi="Arial" w:cs="Arial"/>
                <w:b/>
                <w:bCs/>
                <w:lang w:val="en-US" w:eastAsia="zh-CN"/>
              </w:rPr>
              <w:t>th 202</w:t>
            </w:r>
            <w:r>
              <w:rPr>
                <w:rFonts w:hint="eastAsia" w:ascii="Arial" w:hAnsi="Arial" w:cs="Arial"/>
                <w:b/>
                <w:bCs/>
                <w:lang w:val="en-US" w:eastAsia="zh-CN"/>
              </w:rPr>
              <w:t>4</w:t>
            </w:r>
          </w:p>
        </w:tc>
      </w:tr>
    </w:tbl>
    <w:p w14:paraId="215C984D"/>
    <w:p w14:paraId="2CCB6CE6"/>
    <w:p w14:paraId="66E855C8">
      <w:r>
        <w:br w:type="page"/>
      </w:r>
    </w:p>
    <w:p w14:paraId="77F59E8A">
      <w:pPr>
        <w:pStyle w:val="35"/>
        <w:rPr>
          <w:rFonts w:ascii="Arial" w:hAnsi="Arial" w:cs="Arial"/>
          <w:b/>
          <w:color w:val="000000"/>
          <w:sz w:val="22"/>
        </w:rPr>
      </w:pPr>
      <w:r>
        <w:rPr>
          <w:rFonts w:ascii="Arial" w:hAnsi="Arial" w:cs="Arial"/>
          <w:b/>
          <w:color w:val="000000"/>
          <w:sz w:val="22"/>
        </w:rPr>
        <w:t>Table of Contents</w:t>
      </w:r>
    </w:p>
    <w:p w14:paraId="14EE835A">
      <w:pPr>
        <w:pStyle w:val="16"/>
        <w:tabs>
          <w:tab w:val="right" w:leader="dot" w:pos="8612"/>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_Toc11009 </w:instrText>
      </w:r>
      <w:r>
        <w:rPr>
          <w:rFonts w:ascii="Arial" w:hAnsi="Arial" w:cs="Arial"/>
        </w:rPr>
        <w:fldChar w:fldCharType="separate"/>
      </w:r>
      <w:r>
        <w:rPr>
          <w:rFonts w:ascii="Arial" w:hAnsi="Arial" w:cs="Arial"/>
          <w:bCs/>
          <w:szCs w:val="21"/>
        </w:rPr>
        <w:t xml:space="preserve">1 </w:t>
      </w:r>
      <w:r>
        <w:rPr>
          <w:rFonts w:ascii="Arial" w:hAnsi="Arial" w:cs="Arial"/>
          <w:bCs/>
          <w:szCs w:val="22"/>
        </w:rPr>
        <w:t>Intro</w:t>
      </w:r>
      <w:r>
        <w:rPr>
          <w:rFonts w:ascii="Arial" w:hAnsi="Arial" w:cs="Arial"/>
          <w:bCs/>
          <w:szCs w:val="21"/>
        </w:rPr>
        <w:t>duction</w:t>
      </w:r>
      <w:r>
        <w:tab/>
      </w:r>
      <w:r>
        <w:fldChar w:fldCharType="begin"/>
      </w:r>
      <w:r>
        <w:instrText xml:space="preserve"> PAGEREF _Toc11009 \h </w:instrText>
      </w:r>
      <w:r>
        <w:fldChar w:fldCharType="separate"/>
      </w:r>
      <w:r>
        <w:t>3</w:t>
      </w:r>
      <w:r>
        <w:fldChar w:fldCharType="end"/>
      </w:r>
      <w:r>
        <w:rPr>
          <w:rFonts w:ascii="Arial" w:hAnsi="Arial" w:cs="Arial"/>
        </w:rPr>
        <w:fldChar w:fldCharType="end"/>
      </w:r>
    </w:p>
    <w:p w14:paraId="1E07BA5C">
      <w:pPr>
        <w:pStyle w:val="17"/>
        <w:tabs>
          <w:tab w:val="right" w:leader="dot" w:pos="8612"/>
        </w:tabs>
      </w:pPr>
      <w:r>
        <w:rPr>
          <w:rFonts w:ascii="Arial" w:hAnsi="Arial" w:cs="Arial"/>
          <w:bCs/>
        </w:rPr>
        <w:fldChar w:fldCharType="begin"/>
      </w:r>
      <w:r>
        <w:rPr>
          <w:rFonts w:ascii="Arial" w:hAnsi="Arial" w:cs="Arial"/>
          <w:bCs/>
        </w:rPr>
        <w:instrText xml:space="preserve"> HYPERLINK \l _Toc24329 </w:instrText>
      </w:r>
      <w:r>
        <w:rPr>
          <w:rFonts w:ascii="Arial" w:hAnsi="Arial" w:cs="Arial"/>
          <w:bCs/>
        </w:rPr>
        <w:fldChar w:fldCharType="separate"/>
      </w:r>
      <w:r>
        <w:rPr>
          <w:rFonts w:ascii="Arial" w:hAnsi="Arial" w:eastAsia="Calibri" w:cs="Arial"/>
          <w:bCs/>
          <w:szCs w:val="21"/>
        </w:rPr>
        <w:t>1.1 Background</w:t>
      </w:r>
      <w:r>
        <w:tab/>
      </w:r>
      <w:r>
        <w:fldChar w:fldCharType="begin"/>
      </w:r>
      <w:r>
        <w:instrText xml:space="preserve"> PAGEREF _Toc24329 \h </w:instrText>
      </w:r>
      <w:r>
        <w:fldChar w:fldCharType="separate"/>
      </w:r>
      <w:r>
        <w:t>3</w:t>
      </w:r>
      <w:r>
        <w:fldChar w:fldCharType="end"/>
      </w:r>
      <w:r>
        <w:rPr>
          <w:rFonts w:ascii="Arial" w:hAnsi="Arial" w:cs="Arial"/>
          <w:bCs/>
        </w:rPr>
        <w:fldChar w:fldCharType="end"/>
      </w:r>
    </w:p>
    <w:p w14:paraId="5C537AC2">
      <w:pPr>
        <w:pStyle w:val="17"/>
        <w:tabs>
          <w:tab w:val="right" w:leader="dot" w:pos="8612"/>
        </w:tabs>
      </w:pPr>
      <w:r>
        <w:rPr>
          <w:rFonts w:ascii="Arial" w:hAnsi="Arial" w:cs="Arial"/>
          <w:bCs/>
        </w:rPr>
        <w:fldChar w:fldCharType="begin"/>
      </w:r>
      <w:r>
        <w:rPr>
          <w:rFonts w:ascii="Arial" w:hAnsi="Arial" w:cs="Arial"/>
          <w:bCs/>
        </w:rPr>
        <w:instrText xml:space="preserve"> HYPERLINK \l _Toc14461 </w:instrText>
      </w:r>
      <w:r>
        <w:rPr>
          <w:rFonts w:ascii="Arial" w:hAnsi="Arial" w:cs="Arial"/>
          <w:bCs/>
        </w:rPr>
        <w:fldChar w:fldCharType="separate"/>
      </w:r>
      <w:r>
        <w:rPr>
          <w:rFonts w:ascii="Arial" w:hAnsi="Arial" w:eastAsia="Calibri" w:cs="Arial"/>
          <w:bCs/>
          <w:szCs w:val="21"/>
        </w:rPr>
        <w:t>1.2 Aim</w:t>
      </w:r>
      <w:r>
        <w:tab/>
      </w:r>
      <w:r>
        <w:fldChar w:fldCharType="begin"/>
      </w:r>
      <w:r>
        <w:instrText xml:space="preserve"> PAGEREF _Toc14461 \h </w:instrText>
      </w:r>
      <w:r>
        <w:fldChar w:fldCharType="separate"/>
      </w:r>
      <w:r>
        <w:t>4</w:t>
      </w:r>
      <w:r>
        <w:fldChar w:fldCharType="end"/>
      </w:r>
      <w:r>
        <w:rPr>
          <w:rFonts w:ascii="Arial" w:hAnsi="Arial" w:cs="Arial"/>
          <w:bCs/>
        </w:rPr>
        <w:fldChar w:fldCharType="end"/>
      </w:r>
    </w:p>
    <w:p w14:paraId="1D72A1F9">
      <w:pPr>
        <w:pStyle w:val="17"/>
        <w:tabs>
          <w:tab w:val="right" w:leader="dot" w:pos="8612"/>
        </w:tabs>
      </w:pPr>
      <w:r>
        <w:rPr>
          <w:rFonts w:ascii="Arial" w:hAnsi="Arial" w:cs="Arial"/>
          <w:bCs/>
        </w:rPr>
        <w:fldChar w:fldCharType="begin"/>
      </w:r>
      <w:r>
        <w:rPr>
          <w:rFonts w:ascii="Arial" w:hAnsi="Arial" w:cs="Arial"/>
          <w:bCs/>
        </w:rPr>
        <w:instrText xml:space="preserve"> HYPERLINK \l _Toc6890 </w:instrText>
      </w:r>
      <w:r>
        <w:rPr>
          <w:rFonts w:ascii="Arial" w:hAnsi="Arial" w:cs="Arial"/>
          <w:bCs/>
        </w:rPr>
        <w:fldChar w:fldCharType="separate"/>
      </w:r>
      <w:r>
        <w:rPr>
          <w:rFonts w:ascii="Arial" w:hAnsi="Arial" w:eastAsia="Calibri" w:cs="Arial"/>
          <w:bCs/>
          <w:szCs w:val="21"/>
        </w:rPr>
        <w:t>1.3 Objectives</w:t>
      </w:r>
      <w:r>
        <w:tab/>
      </w:r>
      <w:r>
        <w:fldChar w:fldCharType="begin"/>
      </w:r>
      <w:r>
        <w:instrText xml:space="preserve"> PAGEREF _Toc6890 \h </w:instrText>
      </w:r>
      <w:r>
        <w:fldChar w:fldCharType="separate"/>
      </w:r>
      <w:r>
        <w:t>4</w:t>
      </w:r>
      <w:r>
        <w:fldChar w:fldCharType="end"/>
      </w:r>
      <w:r>
        <w:rPr>
          <w:rFonts w:ascii="Arial" w:hAnsi="Arial" w:cs="Arial"/>
          <w:bCs/>
        </w:rPr>
        <w:fldChar w:fldCharType="end"/>
      </w:r>
    </w:p>
    <w:p w14:paraId="6E91A418">
      <w:pPr>
        <w:pStyle w:val="17"/>
        <w:tabs>
          <w:tab w:val="right" w:leader="dot" w:pos="8612"/>
        </w:tabs>
      </w:pPr>
      <w:r>
        <w:rPr>
          <w:rFonts w:ascii="Arial" w:hAnsi="Arial" w:cs="Arial"/>
          <w:bCs/>
        </w:rPr>
        <w:fldChar w:fldCharType="begin"/>
      </w:r>
      <w:r>
        <w:rPr>
          <w:rFonts w:ascii="Arial" w:hAnsi="Arial" w:cs="Arial"/>
          <w:bCs/>
        </w:rPr>
        <w:instrText xml:space="preserve"> HYPERLINK \l _Toc30969 </w:instrText>
      </w:r>
      <w:r>
        <w:rPr>
          <w:rFonts w:ascii="Arial" w:hAnsi="Arial" w:cs="Arial"/>
          <w:bCs/>
        </w:rPr>
        <w:fldChar w:fldCharType="separate"/>
      </w:r>
      <w:r>
        <w:rPr>
          <w:rFonts w:ascii="Arial" w:hAnsi="Arial" w:eastAsia="Calibri" w:cs="Arial"/>
          <w:bCs/>
          <w:szCs w:val="21"/>
        </w:rPr>
        <w:t>1.4 Project Overview</w:t>
      </w:r>
      <w:r>
        <w:tab/>
      </w:r>
      <w:r>
        <w:fldChar w:fldCharType="begin"/>
      </w:r>
      <w:r>
        <w:instrText xml:space="preserve"> PAGEREF _Toc30969 \h </w:instrText>
      </w:r>
      <w:r>
        <w:fldChar w:fldCharType="separate"/>
      </w:r>
      <w:r>
        <w:t>4</w:t>
      </w:r>
      <w:r>
        <w:fldChar w:fldCharType="end"/>
      </w:r>
      <w:r>
        <w:rPr>
          <w:rFonts w:ascii="Arial" w:hAnsi="Arial" w:cs="Arial"/>
          <w:bCs/>
        </w:rPr>
        <w:fldChar w:fldCharType="end"/>
      </w:r>
    </w:p>
    <w:p w14:paraId="63AED0DE">
      <w:pPr>
        <w:pStyle w:val="13"/>
        <w:tabs>
          <w:tab w:val="right" w:leader="dot" w:pos="8612"/>
        </w:tabs>
      </w:pPr>
      <w:r>
        <w:rPr>
          <w:rFonts w:ascii="Arial" w:hAnsi="Arial" w:cs="Arial"/>
          <w:bCs/>
        </w:rPr>
        <w:fldChar w:fldCharType="begin"/>
      </w:r>
      <w:r>
        <w:rPr>
          <w:rFonts w:ascii="Arial" w:hAnsi="Arial" w:cs="Arial"/>
          <w:bCs/>
        </w:rPr>
        <w:instrText xml:space="preserve"> HYPERLINK \l _Toc6586 </w:instrText>
      </w:r>
      <w:r>
        <w:rPr>
          <w:rFonts w:ascii="Arial" w:hAnsi="Arial" w:cs="Arial"/>
          <w:bCs/>
        </w:rPr>
        <w:fldChar w:fldCharType="separate"/>
      </w:r>
      <w:r>
        <w:rPr>
          <w:rFonts w:ascii="Arial" w:hAnsi="Arial" w:eastAsia="Calibri" w:cs="Arial"/>
          <w:bCs/>
          <w:szCs w:val="21"/>
        </w:rPr>
        <w:t>1.4.1 Scope</w:t>
      </w:r>
      <w:r>
        <w:tab/>
      </w:r>
      <w:r>
        <w:fldChar w:fldCharType="begin"/>
      </w:r>
      <w:r>
        <w:instrText xml:space="preserve"> PAGEREF _Toc6586 \h </w:instrText>
      </w:r>
      <w:r>
        <w:fldChar w:fldCharType="separate"/>
      </w:r>
      <w:r>
        <w:t>4</w:t>
      </w:r>
      <w:r>
        <w:fldChar w:fldCharType="end"/>
      </w:r>
      <w:r>
        <w:rPr>
          <w:rFonts w:ascii="Arial" w:hAnsi="Arial" w:cs="Arial"/>
          <w:bCs/>
        </w:rPr>
        <w:fldChar w:fldCharType="end"/>
      </w:r>
    </w:p>
    <w:p w14:paraId="5509C9DB">
      <w:pPr>
        <w:pStyle w:val="13"/>
        <w:tabs>
          <w:tab w:val="right" w:leader="dot" w:pos="8612"/>
        </w:tabs>
      </w:pPr>
      <w:r>
        <w:rPr>
          <w:rFonts w:ascii="Arial" w:hAnsi="Arial" w:cs="Arial"/>
          <w:bCs/>
        </w:rPr>
        <w:fldChar w:fldCharType="begin"/>
      </w:r>
      <w:r>
        <w:rPr>
          <w:rFonts w:ascii="Arial" w:hAnsi="Arial" w:cs="Arial"/>
          <w:bCs/>
        </w:rPr>
        <w:instrText xml:space="preserve"> HYPERLINK \l _Toc26076 </w:instrText>
      </w:r>
      <w:r>
        <w:rPr>
          <w:rFonts w:ascii="Arial" w:hAnsi="Arial" w:cs="Arial"/>
          <w:bCs/>
        </w:rPr>
        <w:fldChar w:fldCharType="separate"/>
      </w:r>
      <w:r>
        <w:rPr>
          <w:rFonts w:ascii="Arial" w:hAnsi="Arial" w:eastAsia="Calibri" w:cs="Arial"/>
          <w:bCs/>
          <w:szCs w:val="21"/>
        </w:rPr>
        <w:t>1.4.2 Audience</w:t>
      </w:r>
      <w:r>
        <w:tab/>
      </w:r>
      <w:r>
        <w:fldChar w:fldCharType="begin"/>
      </w:r>
      <w:r>
        <w:instrText xml:space="preserve"> PAGEREF _Toc26076 \h </w:instrText>
      </w:r>
      <w:r>
        <w:fldChar w:fldCharType="separate"/>
      </w:r>
      <w:r>
        <w:t>4</w:t>
      </w:r>
      <w:r>
        <w:fldChar w:fldCharType="end"/>
      </w:r>
      <w:r>
        <w:rPr>
          <w:rFonts w:ascii="Arial" w:hAnsi="Arial" w:cs="Arial"/>
          <w:bCs/>
        </w:rPr>
        <w:fldChar w:fldCharType="end"/>
      </w:r>
    </w:p>
    <w:p w14:paraId="32C7E28D">
      <w:pPr>
        <w:pStyle w:val="16"/>
        <w:tabs>
          <w:tab w:val="right" w:leader="dot" w:pos="8612"/>
        </w:tabs>
      </w:pPr>
      <w:r>
        <w:rPr>
          <w:rFonts w:ascii="Arial" w:hAnsi="Arial" w:cs="Arial"/>
          <w:bCs/>
        </w:rPr>
        <w:fldChar w:fldCharType="begin"/>
      </w:r>
      <w:r>
        <w:rPr>
          <w:rFonts w:ascii="Arial" w:hAnsi="Arial" w:cs="Arial"/>
          <w:bCs/>
        </w:rPr>
        <w:instrText xml:space="preserve"> HYPERLINK \l _Toc6324 </w:instrText>
      </w:r>
      <w:r>
        <w:rPr>
          <w:rFonts w:ascii="Arial" w:hAnsi="Arial" w:cs="Arial"/>
          <w:bCs/>
        </w:rPr>
        <w:fldChar w:fldCharType="separate"/>
      </w:r>
      <w:r>
        <w:rPr>
          <w:rFonts w:ascii="Arial" w:hAnsi="Arial" w:cs="Arial"/>
          <w:bCs/>
          <w:szCs w:val="21"/>
        </w:rPr>
        <w:t>2 Background Review</w:t>
      </w:r>
      <w:r>
        <w:tab/>
      </w:r>
      <w:r>
        <w:fldChar w:fldCharType="begin"/>
      </w:r>
      <w:r>
        <w:instrText xml:space="preserve"> PAGEREF _Toc6324 \h </w:instrText>
      </w:r>
      <w:r>
        <w:fldChar w:fldCharType="separate"/>
      </w:r>
      <w:r>
        <w:t>5</w:t>
      </w:r>
      <w:r>
        <w:fldChar w:fldCharType="end"/>
      </w:r>
      <w:r>
        <w:rPr>
          <w:rFonts w:ascii="Arial" w:hAnsi="Arial" w:cs="Arial"/>
          <w:bCs/>
        </w:rPr>
        <w:fldChar w:fldCharType="end"/>
      </w:r>
    </w:p>
    <w:p w14:paraId="09ED2ECF">
      <w:pPr>
        <w:pStyle w:val="16"/>
        <w:tabs>
          <w:tab w:val="right" w:leader="dot" w:pos="8612"/>
        </w:tabs>
      </w:pPr>
      <w:r>
        <w:rPr>
          <w:rFonts w:ascii="Arial" w:hAnsi="Arial" w:cs="Arial"/>
          <w:bCs/>
        </w:rPr>
        <w:fldChar w:fldCharType="begin"/>
      </w:r>
      <w:r>
        <w:rPr>
          <w:rFonts w:ascii="Arial" w:hAnsi="Arial" w:cs="Arial"/>
          <w:bCs/>
        </w:rPr>
        <w:instrText xml:space="preserve"> HYPERLINK \l _Toc4896 </w:instrText>
      </w:r>
      <w:r>
        <w:rPr>
          <w:rFonts w:ascii="Arial" w:hAnsi="Arial" w:cs="Arial"/>
          <w:bCs/>
        </w:rPr>
        <w:fldChar w:fldCharType="separate"/>
      </w:r>
      <w:r>
        <w:rPr>
          <w:rFonts w:ascii="Arial" w:hAnsi="Arial" w:cs="Arial"/>
          <w:bCs/>
          <w:szCs w:val="21"/>
        </w:rPr>
        <w:t>3 Methodology</w:t>
      </w:r>
      <w:r>
        <w:tab/>
      </w:r>
      <w:r>
        <w:fldChar w:fldCharType="begin"/>
      </w:r>
      <w:r>
        <w:instrText xml:space="preserve"> PAGEREF _Toc4896 \h </w:instrText>
      </w:r>
      <w:r>
        <w:fldChar w:fldCharType="separate"/>
      </w:r>
      <w:r>
        <w:t>6</w:t>
      </w:r>
      <w:r>
        <w:fldChar w:fldCharType="end"/>
      </w:r>
      <w:r>
        <w:rPr>
          <w:rFonts w:ascii="Arial" w:hAnsi="Arial" w:cs="Arial"/>
          <w:bCs/>
        </w:rPr>
        <w:fldChar w:fldCharType="end"/>
      </w:r>
    </w:p>
    <w:p w14:paraId="51027E9F">
      <w:pPr>
        <w:pStyle w:val="17"/>
        <w:tabs>
          <w:tab w:val="right" w:leader="dot" w:pos="8612"/>
        </w:tabs>
      </w:pPr>
      <w:r>
        <w:rPr>
          <w:rFonts w:ascii="Arial" w:hAnsi="Arial" w:cs="Arial"/>
          <w:bCs/>
        </w:rPr>
        <w:fldChar w:fldCharType="begin"/>
      </w:r>
      <w:r>
        <w:rPr>
          <w:rFonts w:ascii="Arial" w:hAnsi="Arial" w:cs="Arial"/>
          <w:bCs/>
        </w:rPr>
        <w:instrText xml:space="preserve"> HYPERLINK \l _Toc8431 </w:instrText>
      </w:r>
      <w:r>
        <w:rPr>
          <w:rFonts w:ascii="Arial" w:hAnsi="Arial" w:cs="Arial"/>
          <w:bCs/>
        </w:rPr>
        <w:fldChar w:fldCharType="separate"/>
      </w:r>
      <w:r>
        <w:rPr>
          <w:rFonts w:ascii="Arial" w:hAnsi="Arial" w:eastAsia="Calibri" w:cs="Arial"/>
          <w:bCs/>
          <w:szCs w:val="21"/>
        </w:rPr>
        <w:t>3.1 Approach</w:t>
      </w:r>
      <w:r>
        <w:tab/>
      </w:r>
      <w:r>
        <w:fldChar w:fldCharType="begin"/>
      </w:r>
      <w:r>
        <w:instrText xml:space="preserve"> PAGEREF _Toc8431 \h </w:instrText>
      </w:r>
      <w:r>
        <w:fldChar w:fldCharType="separate"/>
      </w:r>
      <w:r>
        <w:t>6</w:t>
      </w:r>
      <w:r>
        <w:fldChar w:fldCharType="end"/>
      </w:r>
      <w:r>
        <w:rPr>
          <w:rFonts w:ascii="Arial" w:hAnsi="Arial" w:cs="Arial"/>
          <w:bCs/>
        </w:rPr>
        <w:fldChar w:fldCharType="end"/>
      </w:r>
    </w:p>
    <w:p w14:paraId="6BCF37F6">
      <w:pPr>
        <w:pStyle w:val="13"/>
        <w:tabs>
          <w:tab w:val="right" w:leader="dot" w:pos="8612"/>
        </w:tabs>
      </w:pPr>
      <w:r>
        <w:rPr>
          <w:rFonts w:ascii="Arial" w:hAnsi="Arial" w:cs="Arial"/>
          <w:bCs/>
        </w:rPr>
        <w:fldChar w:fldCharType="begin"/>
      </w:r>
      <w:r>
        <w:rPr>
          <w:rFonts w:ascii="Arial" w:hAnsi="Arial" w:cs="Arial"/>
          <w:bCs/>
        </w:rPr>
        <w:instrText xml:space="preserve"> HYPERLINK \l _Toc7805 </w:instrText>
      </w:r>
      <w:r>
        <w:rPr>
          <w:rFonts w:ascii="Arial" w:hAnsi="Arial" w:cs="Arial"/>
          <w:bCs/>
        </w:rPr>
        <w:fldChar w:fldCharType="separate"/>
      </w:r>
      <w:r>
        <w:rPr>
          <w:rFonts w:hint="eastAsia" w:cs="Arial"/>
          <w:bCs/>
          <w:szCs w:val="21"/>
          <w:lang w:val="en-US" w:eastAsia="zh-CN"/>
        </w:rPr>
        <w:t>3.1.1 YOLOv5</w:t>
      </w:r>
      <w:r>
        <w:tab/>
      </w:r>
      <w:r>
        <w:fldChar w:fldCharType="begin"/>
      </w:r>
      <w:r>
        <w:instrText xml:space="preserve"> PAGEREF _Toc7805 \h </w:instrText>
      </w:r>
      <w:r>
        <w:fldChar w:fldCharType="separate"/>
      </w:r>
      <w:r>
        <w:t>6</w:t>
      </w:r>
      <w:r>
        <w:fldChar w:fldCharType="end"/>
      </w:r>
      <w:r>
        <w:rPr>
          <w:rFonts w:ascii="Arial" w:hAnsi="Arial" w:cs="Arial"/>
          <w:bCs/>
        </w:rPr>
        <w:fldChar w:fldCharType="end"/>
      </w:r>
    </w:p>
    <w:p w14:paraId="54F7519D">
      <w:pPr>
        <w:pStyle w:val="13"/>
        <w:tabs>
          <w:tab w:val="right" w:leader="dot" w:pos="8612"/>
        </w:tabs>
      </w:pPr>
      <w:r>
        <w:rPr>
          <w:rFonts w:ascii="Arial" w:hAnsi="Arial" w:cs="Arial"/>
          <w:bCs/>
        </w:rPr>
        <w:fldChar w:fldCharType="begin"/>
      </w:r>
      <w:r>
        <w:rPr>
          <w:rFonts w:ascii="Arial" w:hAnsi="Arial" w:cs="Arial"/>
          <w:bCs/>
        </w:rPr>
        <w:instrText xml:space="preserve"> HYPERLINK \l _Toc5715 </w:instrText>
      </w:r>
      <w:r>
        <w:rPr>
          <w:rFonts w:ascii="Arial" w:hAnsi="Arial" w:cs="Arial"/>
          <w:bCs/>
        </w:rPr>
        <w:fldChar w:fldCharType="separate"/>
      </w:r>
      <w:r>
        <w:rPr>
          <w:rFonts w:hint="eastAsia" w:cs="Arial"/>
          <w:bCs/>
          <w:szCs w:val="21"/>
          <w:lang w:val="en-US" w:eastAsia="zh-CN"/>
        </w:rPr>
        <w:t>3.1.2 DataSet</w:t>
      </w:r>
      <w:r>
        <w:tab/>
      </w:r>
      <w:r>
        <w:fldChar w:fldCharType="begin"/>
      </w:r>
      <w:r>
        <w:instrText xml:space="preserve"> PAGEREF _Toc5715 \h </w:instrText>
      </w:r>
      <w:r>
        <w:fldChar w:fldCharType="separate"/>
      </w:r>
      <w:r>
        <w:t>8</w:t>
      </w:r>
      <w:r>
        <w:fldChar w:fldCharType="end"/>
      </w:r>
      <w:r>
        <w:rPr>
          <w:rFonts w:ascii="Arial" w:hAnsi="Arial" w:cs="Arial"/>
          <w:bCs/>
        </w:rPr>
        <w:fldChar w:fldCharType="end"/>
      </w:r>
    </w:p>
    <w:p w14:paraId="3BC6C508">
      <w:pPr>
        <w:pStyle w:val="17"/>
        <w:tabs>
          <w:tab w:val="right" w:leader="dot" w:pos="8612"/>
        </w:tabs>
      </w:pPr>
      <w:r>
        <w:rPr>
          <w:rFonts w:ascii="Arial" w:hAnsi="Arial" w:cs="Arial"/>
          <w:bCs/>
        </w:rPr>
        <w:fldChar w:fldCharType="begin"/>
      </w:r>
      <w:r>
        <w:rPr>
          <w:rFonts w:ascii="Arial" w:hAnsi="Arial" w:cs="Arial"/>
          <w:bCs/>
        </w:rPr>
        <w:instrText xml:space="preserve"> HYPERLINK \l _Toc27904 </w:instrText>
      </w:r>
      <w:r>
        <w:rPr>
          <w:rFonts w:ascii="Arial" w:hAnsi="Arial" w:cs="Arial"/>
          <w:bCs/>
        </w:rPr>
        <w:fldChar w:fldCharType="separate"/>
      </w:r>
      <w:r>
        <w:rPr>
          <w:rFonts w:ascii="Arial" w:hAnsi="Arial" w:eastAsia="Calibri" w:cs="Arial"/>
          <w:bCs/>
          <w:szCs w:val="21"/>
        </w:rPr>
        <w:t>3.2 Technology</w:t>
      </w:r>
      <w:r>
        <w:tab/>
      </w:r>
      <w:r>
        <w:fldChar w:fldCharType="begin"/>
      </w:r>
      <w:r>
        <w:instrText xml:space="preserve"> PAGEREF _Toc27904 \h </w:instrText>
      </w:r>
      <w:r>
        <w:fldChar w:fldCharType="separate"/>
      </w:r>
      <w:r>
        <w:t>9</w:t>
      </w:r>
      <w:r>
        <w:fldChar w:fldCharType="end"/>
      </w:r>
      <w:r>
        <w:rPr>
          <w:rFonts w:ascii="Arial" w:hAnsi="Arial" w:cs="Arial"/>
          <w:bCs/>
        </w:rPr>
        <w:fldChar w:fldCharType="end"/>
      </w:r>
    </w:p>
    <w:p w14:paraId="12F03474">
      <w:pPr>
        <w:pStyle w:val="17"/>
        <w:tabs>
          <w:tab w:val="right" w:leader="dot" w:pos="8612"/>
        </w:tabs>
      </w:pPr>
      <w:r>
        <w:rPr>
          <w:rFonts w:ascii="Arial" w:hAnsi="Arial" w:cs="Arial"/>
          <w:bCs/>
        </w:rPr>
        <w:fldChar w:fldCharType="begin"/>
      </w:r>
      <w:r>
        <w:rPr>
          <w:rFonts w:ascii="Arial" w:hAnsi="Arial" w:cs="Arial"/>
          <w:bCs/>
        </w:rPr>
        <w:instrText xml:space="preserve"> HYPERLINK \l _Toc16220 </w:instrText>
      </w:r>
      <w:r>
        <w:rPr>
          <w:rFonts w:ascii="Arial" w:hAnsi="Arial" w:cs="Arial"/>
          <w:bCs/>
        </w:rPr>
        <w:fldChar w:fldCharType="separate"/>
      </w:r>
      <w:r>
        <w:rPr>
          <w:rFonts w:ascii="Arial" w:hAnsi="Arial" w:eastAsia="Calibri" w:cs="Arial"/>
          <w:bCs/>
          <w:szCs w:val="22"/>
        </w:rPr>
        <w:t>3.3 Version management plan</w:t>
      </w:r>
      <w:r>
        <w:tab/>
      </w:r>
      <w:r>
        <w:fldChar w:fldCharType="begin"/>
      </w:r>
      <w:r>
        <w:instrText xml:space="preserve"> PAGEREF _Toc16220 \h </w:instrText>
      </w:r>
      <w:r>
        <w:fldChar w:fldCharType="separate"/>
      </w:r>
      <w:r>
        <w:t>9</w:t>
      </w:r>
      <w:r>
        <w:fldChar w:fldCharType="end"/>
      </w:r>
      <w:r>
        <w:rPr>
          <w:rFonts w:ascii="Arial" w:hAnsi="Arial" w:cs="Arial"/>
          <w:bCs/>
        </w:rPr>
        <w:fldChar w:fldCharType="end"/>
      </w:r>
    </w:p>
    <w:p w14:paraId="5524B5FA">
      <w:pPr>
        <w:pStyle w:val="16"/>
        <w:tabs>
          <w:tab w:val="right" w:leader="dot" w:pos="8612"/>
        </w:tabs>
      </w:pPr>
      <w:r>
        <w:rPr>
          <w:rFonts w:ascii="Arial" w:hAnsi="Arial" w:cs="Arial"/>
          <w:bCs/>
        </w:rPr>
        <w:fldChar w:fldCharType="begin"/>
      </w:r>
      <w:r>
        <w:rPr>
          <w:rFonts w:ascii="Arial" w:hAnsi="Arial" w:cs="Arial"/>
          <w:bCs/>
        </w:rPr>
        <w:instrText xml:space="preserve"> HYPERLINK \l _Toc21073 </w:instrText>
      </w:r>
      <w:r>
        <w:rPr>
          <w:rFonts w:ascii="Arial" w:hAnsi="Arial" w:cs="Arial"/>
          <w:bCs/>
        </w:rPr>
        <w:fldChar w:fldCharType="separate"/>
      </w:r>
      <w:r>
        <w:rPr>
          <w:rFonts w:ascii="Arial" w:hAnsi="Arial" w:cs="Arial"/>
          <w:bCs/>
          <w:szCs w:val="22"/>
        </w:rPr>
        <w:t>4 Project Management</w:t>
      </w:r>
      <w:r>
        <w:tab/>
      </w:r>
      <w:r>
        <w:fldChar w:fldCharType="begin"/>
      </w:r>
      <w:r>
        <w:instrText xml:space="preserve"> PAGEREF _Toc21073 \h </w:instrText>
      </w:r>
      <w:r>
        <w:fldChar w:fldCharType="separate"/>
      </w:r>
      <w:r>
        <w:t>10</w:t>
      </w:r>
      <w:r>
        <w:fldChar w:fldCharType="end"/>
      </w:r>
      <w:r>
        <w:rPr>
          <w:rFonts w:ascii="Arial" w:hAnsi="Arial" w:cs="Arial"/>
          <w:bCs/>
        </w:rPr>
        <w:fldChar w:fldCharType="end"/>
      </w:r>
    </w:p>
    <w:p w14:paraId="31FADBB7">
      <w:pPr>
        <w:pStyle w:val="17"/>
        <w:tabs>
          <w:tab w:val="right" w:leader="dot" w:pos="8612"/>
        </w:tabs>
      </w:pPr>
      <w:r>
        <w:rPr>
          <w:rFonts w:ascii="Arial" w:hAnsi="Arial" w:cs="Arial"/>
          <w:bCs/>
        </w:rPr>
        <w:fldChar w:fldCharType="begin"/>
      </w:r>
      <w:r>
        <w:rPr>
          <w:rFonts w:ascii="Arial" w:hAnsi="Arial" w:cs="Arial"/>
          <w:bCs/>
        </w:rPr>
        <w:instrText xml:space="preserve"> HYPERLINK \l _Toc5057 </w:instrText>
      </w:r>
      <w:r>
        <w:rPr>
          <w:rFonts w:ascii="Arial" w:hAnsi="Arial" w:cs="Arial"/>
          <w:bCs/>
        </w:rPr>
        <w:fldChar w:fldCharType="separate"/>
      </w:r>
      <w:r>
        <w:rPr>
          <w:rFonts w:ascii="Arial" w:hAnsi="Arial" w:eastAsia="Calibri" w:cs="Arial"/>
          <w:bCs/>
          <w:szCs w:val="22"/>
        </w:rPr>
        <w:t>4.1 Activities</w:t>
      </w:r>
      <w:r>
        <w:tab/>
      </w:r>
      <w:r>
        <w:fldChar w:fldCharType="begin"/>
      </w:r>
      <w:r>
        <w:instrText xml:space="preserve"> PAGEREF _Toc5057 \h </w:instrText>
      </w:r>
      <w:r>
        <w:fldChar w:fldCharType="separate"/>
      </w:r>
      <w:r>
        <w:t>10</w:t>
      </w:r>
      <w:r>
        <w:fldChar w:fldCharType="end"/>
      </w:r>
      <w:r>
        <w:rPr>
          <w:rFonts w:ascii="Arial" w:hAnsi="Arial" w:cs="Arial"/>
          <w:bCs/>
        </w:rPr>
        <w:fldChar w:fldCharType="end"/>
      </w:r>
    </w:p>
    <w:p w14:paraId="7E300178">
      <w:pPr>
        <w:pStyle w:val="17"/>
        <w:tabs>
          <w:tab w:val="right" w:leader="dot" w:pos="8612"/>
        </w:tabs>
      </w:pPr>
      <w:r>
        <w:rPr>
          <w:rFonts w:ascii="Arial" w:hAnsi="Arial" w:cs="Arial"/>
          <w:bCs/>
        </w:rPr>
        <w:fldChar w:fldCharType="begin"/>
      </w:r>
      <w:r>
        <w:rPr>
          <w:rFonts w:ascii="Arial" w:hAnsi="Arial" w:cs="Arial"/>
          <w:bCs/>
        </w:rPr>
        <w:instrText xml:space="preserve"> HYPERLINK \l _Toc22326 </w:instrText>
      </w:r>
      <w:r>
        <w:rPr>
          <w:rFonts w:ascii="Arial" w:hAnsi="Arial" w:cs="Arial"/>
          <w:bCs/>
        </w:rPr>
        <w:fldChar w:fldCharType="separate"/>
      </w:r>
      <w:r>
        <w:rPr>
          <w:rFonts w:ascii="Arial" w:hAnsi="Arial" w:eastAsia="Calibri" w:cs="Arial"/>
          <w:bCs/>
          <w:szCs w:val="22"/>
        </w:rPr>
        <w:t>4.2 Schedule</w:t>
      </w:r>
      <w:r>
        <w:tab/>
      </w:r>
      <w:r>
        <w:fldChar w:fldCharType="begin"/>
      </w:r>
      <w:r>
        <w:instrText xml:space="preserve"> PAGEREF _Toc22326 \h </w:instrText>
      </w:r>
      <w:r>
        <w:fldChar w:fldCharType="separate"/>
      </w:r>
      <w:r>
        <w:t>11</w:t>
      </w:r>
      <w:r>
        <w:fldChar w:fldCharType="end"/>
      </w:r>
      <w:r>
        <w:rPr>
          <w:rFonts w:ascii="Arial" w:hAnsi="Arial" w:cs="Arial"/>
          <w:bCs/>
        </w:rPr>
        <w:fldChar w:fldCharType="end"/>
      </w:r>
    </w:p>
    <w:p w14:paraId="446B7844">
      <w:pPr>
        <w:pStyle w:val="17"/>
        <w:tabs>
          <w:tab w:val="right" w:leader="dot" w:pos="8612"/>
        </w:tabs>
      </w:pPr>
      <w:r>
        <w:rPr>
          <w:rFonts w:ascii="Arial" w:hAnsi="Arial" w:cs="Arial"/>
          <w:bCs/>
        </w:rPr>
        <w:fldChar w:fldCharType="begin"/>
      </w:r>
      <w:r>
        <w:rPr>
          <w:rFonts w:ascii="Arial" w:hAnsi="Arial" w:cs="Arial"/>
          <w:bCs/>
        </w:rPr>
        <w:instrText xml:space="preserve"> HYPERLINK \l _Toc20853 </w:instrText>
      </w:r>
      <w:r>
        <w:rPr>
          <w:rFonts w:ascii="Arial" w:hAnsi="Arial" w:cs="Arial"/>
          <w:bCs/>
        </w:rPr>
        <w:fldChar w:fldCharType="separate"/>
      </w:r>
      <w:r>
        <w:rPr>
          <w:rFonts w:ascii="Arial" w:hAnsi="Arial" w:eastAsia="Calibri" w:cs="Arial"/>
          <w:bCs/>
          <w:szCs w:val="22"/>
        </w:rPr>
        <w:t>4.3 Data management plan</w:t>
      </w:r>
      <w:r>
        <w:tab/>
      </w:r>
      <w:r>
        <w:fldChar w:fldCharType="begin"/>
      </w:r>
      <w:r>
        <w:instrText xml:space="preserve"> PAGEREF _Toc20853 \h </w:instrText>
      </w:r>
      <w:r>
        <w:fldChar w:fldCharType="separate"/>
      </w:r>
      <w:r>
        <w:t>12</w:t>
      </w:r>
      <w:r>
        <w:fldChar w:fldCharType="end"/>
      </w:r>
      <w:r>
        <w:rPr>
          <w:rFonts w:ascii="Arial" w:hAnsi="Arial" w:cs="Arial"/>
          <w:bCs/>
        </w:rPr>
        <w:fldChar w:fldCharType="end"/>
      </w:r>
    </w:p>
    <w:p w14:paraId="2FD1237E">
      <w:pPr>
        <w:pStyle w:val="17"/>
        <w:tabs>
          <w:tab w:val="right" w:leader="dot" w:pos="8612"/>
        </w:tabs>
      </w:pPr>
      <w:r>
        <w:rPr>
          <w:rFonts w:ascii="Arial" w:hAnsi="Arial" w:cs="Arial"/>
          <w:bCs/>
        </w:rPr>
        <w:fldChar w:fldCharType="begin"/>
      </w:r>
      <w:r>
        <w:rPr>
          <w:rFonts w:ascii="Arial" w:hAnsi="Arial" w:cs="Arial"/>
          <w:bCs/>
        </w:rPr>
        <w:instrText xml:space="preserve"> HYPERLINK \l _Toc16658 </w:instrText>
      </w:r>
      <w:r>
        <w:rPr>
          <w:rFonts w:ascii="Arial" w:hAnsi="Arial" w:cs="Arial"/>
          <w:bCs/>
        </w:rPr>
        <w:fldChar w:fldCharType="separate"/>
      </w:r>
      <w:r>
        <w:rPr>
          <w:rFonts w:ascii="Arial" w:hAnsi="Arial" w:eastAsia="Calibri" w:cs="Arial"/>
          <w:bCs/>
          <w:szCs w:val="22"/>
        </w:rPr>
        <w:t>4.4 Project Deliverables</w:t>
      </w:r>
      <w:r>
        <w:tab/>
      </w:r>
      <w:r>
        <w:fldChar w:fldCharType="begin"/>
      </w:r>
      <w:r>
        <w:instrText xml:space="preserve"> PAGEREF _Toc16658 \h </w:instrText>
      </w:r>
      <w:r>
        <w:fldChar w:fldCharType="separate"/>
      </w:r>
      <w:r>
        <w:t>13</w:t>
      </w:r>
      <w:r>
        <w:fldChar w:fldCharType="end"/>
      </w:r>
      <w:r>
        <w:rPr>
          <w:rFonts w:ascii="Arial" w:hAnsi="Arial" w:cs="Arial"/>
          <w:bCs/>
        </w:rPr>
        <w:fldChar w:fldCharType="end"/>
      </w:r>
    </w:p>
    <w:p w14:paraId="23D214C7">
      <w:pPr>
        <w:pStyle w:val="16"/>
        <w:tabs>
          <w:tab w:val="right" w:leader="dot" w:pos="8612"/>
        </w:tabs>
      </w:pPr>
      <w:r>
        <w:rPr>
          <w:rFonts w:ascii="Arial" w:hAnsi="Arial" w:cs="Arial"/>
          <w:bCs/>
        </w:rPr>
        <w:fldChar w:fldCharType="begin"/>
      </w:r>
      <w:r>
        <w:rPr>
          <w:rFonts w:ascii="Arial" w:hAnsi="Arial" w:cs="Arial"/>
          <w:bCs/>
        </w:rPr>
        <w:instrText xml:space="preserve"> HYPERLINK \l _Toc4769 </w:instrText>
      </w:r>
      <w:r>
        <w:rPr>
          <w:rFonts w:ascii="Arial" w:hAnsi="Arial" w:cs="Arial"/>
          <w:bCs/>
        </w:rPr>
        <w:fldChar w:fldCharType="separate"/>
      </w:r>
      <w:r>
        <w:rPr>
          <w:rFonts w:ascii="Arial" w:hAnsi="Arial" w:cs="Arial"/>
          <w:bCs/>
          <w:szCs w:val="22"/>
        </w:rPr>
        <w:t>5 References</w:t>
      </w:r>
      <w:r>
        <w:tab/>
      </w:r>
      <w:r>
        <w:fldChar w:fldCharType="begin"/>
      </w:r>
      <w:r>
        <w:instrText xml:space="preserve"> PAGEREF _Toc4769 \h </w:instrText>
      </w:r>
      <w:r>
        <w:fldChar w:fldCharType="separate"/>
      </w:r>
      <w:r>
        <w:t>14</w:t>
      </w:r>
      <w:r>
        <w:fldChar w:fldCharType="end"/>
      </w:r>
      <w:r>
        <w:rPr>
          <w:rFonts w:ascii="Arial" w:hAnsi="Arial" w:cs="Arial"/>
          <w:bCs/>
        </w:rPr>
        <w:fldChar w:fldCharType="end"/>
      </w:r>
    </w:p>
    <w:p w14:paraId="2641E26C">
      <w:r>
        <w:rPr>
          <w:rFonts w:ascii="Arial" w:hAnsi="Arial" w:cs="Arial"/>
          <w:bCs/>
        </w:rPr>
        <w:fldChar w:fldCharType="end"/>
      </w:r>
    </w:p>
    <w:p w14:paraId="6DDBFEF7">
      <w:pPr>
        <w:rPr>
          <w:rFonts w:ascii="Arial" w:hAnsi="Arial" w:cs="Arial"/>
          <w:b/>
          <w:bCs/>
          <w:color w:val="000000"/>
          <w:sz w:val="22"/>
          <w:szCs w:val="22"/>
        </w:rPr>
      </w:pPr>
      <w:r>
        <w:rPr>
          <w:rFonts w:ascii="Arial" w:hAnsi="Arial" w:cs="Arial"/>
          <w:b/>
          <w:bCs/>
          <w:color w:val="000000"/>
          <w:sz w:val="22"/>
          <w:szCs w:val="22"/>
        </w:rPr>
        <w:br w:type="page"/>
      </w:r>
    </w:p>
    <w:p w14:paraId="37711A4F">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ascii="Arial" w:hAnsi="Arial" w:cs="Arial"/>
          <w:b/>
          <w:bCs/>
          <w:color w:val="auto"/>
          <w:sz w:val="21"/>
          <w:szCs w:val="21"/>
        </w:rPr>
      </w:pPr>
      <w:bookmarkStart w:id="0" w:name="_Toc11009"/>
      <w:r>
        <w:rPr>
          <w:rFonts w:ascii="Arial" w:hAnsi="Arial" w:cs="Arial"/>
          <w:b/>
          <w:bCs/>
          <w:color w:val="auto"/>
          <w:sz w:val="22"/>
          <w:szCs w:val="22"/>
        </w:rPr>
        <w:t>Intro</w:t>
      </w:r>
      <w:r>
        <w:rPr>
          <w:rFonts w:ascii="Arial" w:hAnsi="Arial" w:cs="Arial"/>
          <w:b/>
          <w:bCs/>
          <w:color w:val="auto"/>
          <w:sz w:val="21"/>
          <w:szCs w:val="21"/>
        </w:rPr>
        <w:t>duction</w:t>
      </w:r>
      <w:bookmarkEnd w:id="0"/>
    </w:p>
    <w:p w14:paraId="44DB9294">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auto"/>
          <w:sz w:val="21"/>
          <w:szCs w:val="21"/>
        </w:rPr>
      </w:pPr>
      <w:bookmarkStart w:id="1" w:name="_Toc24329"/>
      <w:r>
        <w:rPr>
          <w:rFonts w:ascii="Arial" w:hAnsi="Arial" w:eastAsia="Calibri" w:cs="Arial"/>
          <w:b/>
          <w:bCs/>
          <w:color w:val="auto"/>
          <w:sz w:val="21"/>
          <w:szCs w:val="21"/>
        </w:rPr>
        <w:t>Background</w:t>
      </w:r>
      <w:bookmarkEnd w:id="1"/>
      <w:r>
        <w:rPr>
          <w:rFonts w:ascii="Arial" w:hAnsi="Arial" w:eastAsia="Calibri" w:cs="Arial"/>
          <w:b/>
          <w:bCs/>
          <w:color w:val="auto"/>
          <w:sz w:val="21"/>
          <w:szCs w:val="21"/>
        </w:rPr>
        <w:t xml:space="preserve"> </w:t>
      </w:r>
    </w:p>
    <w:p w14:paraId="3B7E82D7">
      <w:pPr>
        <w:jc w:val="both"/>
        <w:rPr>
          <w:sz w:val="22"/>
          <w:szCs w:val="22"/>
        </w:rPr>
      </w:pPr>
      <w:r>
        <w:rPr>
          <w:rFonts w:hint="eastAsia" w:cs="Arial"/>
          <w:color w:val="auto"/>
          <w:sz w:val="22"/>
          <w:szCs w:val="22"/>
          <w:lang w:val="en-US" w:eastAsia="zh-CN"/>
        </w:rPr>
        <w:t xml:space="preserve">Forests as a crucial component for maintaining the ecological balance of the Earth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_Ref17067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_Ref17126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[2]</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encompass abundant natural resources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_Ref17152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[3]</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_Ref17159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[4]</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and offer the environment requisite for human survival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_Ref17214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[5]</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Nevertheless, unforeseeable human factors and natural disasters have triggered the rapid and uncontrollable spread of forest fires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_Ref17067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_Ref17152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[3]</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_Ref17371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[6]</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posing a significant threat to ecosystems and human society, including direct losses of life and property, as well as long-term resource pollution issues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_Ref17537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[7]</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_Ref17541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[8]</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_Ref17544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[9]</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As indicated by statistics from the Global Wildfire Information System, the average burned area of each wildfire amounts to as high as 20 hectares, and over 25,000 hectares of forest are devastated by wildfires annually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_Ref17599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[10]</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Hence, detecting the location and severity of forest fires rapidly and precisely is an essential measure to alleviate their detrimental effects. </w:t>
      </w:r>
    </w:p>
    <w:p w14:paraId="0BB9EBC4">
      <w:pPr>
        <w:jc w:val="both"/>
        <w:rPr>
          <w:rFonts w:hint="eastAsia" w:ascii="Arial" w:hAnsi="Arial" w:cs="Arial"/>
          <w:color w:val="auto"/>
          <w:sz w:val="22"/>
          <w:szCs w:val="22"/>
        </w:rPr>
      </w:pPr>
      <w:r>
        <w:rPr>
          <w:rFonts w:hint="eastAsia" w:ascii="Arial" w:hAnsi="Arial" w:cs="Arial"/>
          <w:color w:val="auto"/>
          <w:sz w:val="22"/>
          <w:szCs w:val="22"/>
        </w:rPr>
        <w:t>Although traditional monitoring methods, such as ground sensors</w:t>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_Ref17626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[11]</w:t>
      </w:r>
      <w:r>
        <w:rPr>
          <w:rFonts w:hint="eastAsia" w:cs="Arial"/>
          <w:color w:val="auto"/>
          <w:sz w:val="22"/>
          <w:szCs w:val="22"/>
          <w:lang w:val="en-US" w:eastAsia="zh-CN"/>
        </w:rPr>
        <w:fldChar w:fldCharType="end"/>
      </w:r>
      <w:r>
        <w:rPr>
          <w:rFonts w:hint="eastAsia" w:ascii="Arial" w:hAnsi="Arial" w:cs="Arial"/>
          <w:color w:val="auto"/>
          <w:sz w:val="22"/>
          <w:szCs w:val="22"/>
        </w:rPr>
        <w:t xml:space="preserve"> and drone patrols</w:t>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_Ref17648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[12]</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_Ref17655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[13]</w:t>
      </w:r>
      <w:r>
        <w:rPr>
          <w:rFonts w:hint="eastAsia" w:cs="Arial"/>
          <w:color w:val="auto"/>
          <w:sz w:val="22"/>
          <w:szCs w:val="22"/>
          <w:lang w:val="en-US" w:eastAsia="zh-CN"/>
        </w:rPr>
        <w:fldChar w:fldCharType="end"/>
      </w:r>
      <w:r>
        <w:rPr>
          <w:rFonts w:hint="eastAsia" w:ascii="Arial" w:hAnsi="Arial" w:cs="Arial"/>
          <w:color w:val="auto"/>
          <w:sz w:val="22"/>
          <w:szCs w:val="22"/>
        </w:rPr>
        <w:t>, have reduced the incidence of forest fires to some extent, they are still limited by factors such as response speed and coverage</w:t>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_Ref17126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[2]</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_Ref17371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[6]</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_Ref17648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[12]</w:t>
      </w:r>
      <w:r>
        <w:rPr>
          <w:rFonts w:hint="eastAsia" w:cs="Arial"/>
          <w:color w:val="auto"/>
          <w:sz w:val="22"/>
          <w:szCs w:val="22"/>
          <w:lang w:val="en-US" w:eastAsia="zh-CN"/>
        </w:rPr>
        <w:fldChar w:fldCharType="end"/>
      </w:r>
      <w:r>
        <w:rPr>
          <w:rFonts w:hint="eastAsia" w:ascii="Arial" w:hAnsi="Arial" w:cs="Arial"/>
          <w:color w:val="auto"/>
          <w:sz w:val="22"/>
          <w:szCs w:val="22"/>
        </w:rPr>
        <w:t>. With the rapid development of remote sensing technology</w:t>
      </w:r>
      <w:r>
        <w:rPr>
          <w:rFonts w:hint="eastAsia" w:cs="Arial"/>
          <w:color w:val="auto"/>
          <w:sz w:val="22"/>
          <w:szCs w:val="22"/>
          <w:lang w:val="en-US" w:eastAsia="zh-CN"/>
        </w:rPr>
        <w:t>,</w:t>
      </w:r>
      <w:r>
        <w:rPr>
          <w:rFonts w:hint="eastAsia" w:ascii="Arial" w:hAnsi="Arial" w:cs="Arial"/>
          <w:color w:val="auto"/>
          <w:sz w:val="22"/>
          <w:szCs w:val="22"/>
        </w:rPr>
        <w:t xml:space="preserve"> </w:t>
      </w:r>
      <w:r>
        <w:rPr>
          <w:rFonts w:hint="eastAsia" w:cs="Arial"/>
          <w:color w:val="auto"/>
          <w:sz w:val="22"/>
          <w:szCs w:val="22"/>
          <w:lang w:val="en-US" w:eastAsia="zh-CN"/>
        </w:rPr>
        <w:t xml:space="preserve">such as </w:t>
      </w:r>
      <w:r>
        <w:rPr>
          <w:rFonts w:hint="eastAsia" w:ascii="Arial" w:hAnsi="Arial" w:cs="Arial"/>
          <w:color w:val="auto"/>
          <w:sz w:val="22"/>
          <w:szCs w:val="22"/>
        </w:rPr>
        <w:t>high-coverage datasets provided by Moderate Resolution Imaging Spectroradiometer</w:t>
      </w:r>
      <w:r>
        <w:rPr>
          <w:rFonts w:hint="eastAsia" w:cs="Arial"/>
          <w:color w:val="auto"/>
          <w:sz w:val="22"/>
          <w:szCs w:val="22"/>
          <w:lang w:val="en-US" w:eastAsia="zh-CN"/>
        </w:rPr>
        <w:t xml:space="preserve"> (</w:t>
      </w:r>
      <w:r>
        <w:rPr>
          <w:rFonts w:hint="eastAsia" w:ascii="Arial" w:hAnsi="Arial" w:cs="Arial"/>
          <w:color w:val="auto"/>
          <w:sz w:val="22"/>
          <w:szCs w:val="22"/>
        </w:rPr>
        <w:t>MODIS</w:t>
      </w:r>
      <w:r>
        <w:rPr>
          <w:rFonts w:hint="eastAsia" w:cs="Arial"/>
          <w:color w:val="auto"/>
          <w:sz w:val="22"/>
          <w:szCs w:val="22"/>
          <w:lang w:val="en-US" w:eastAsia="zh-CN"/>
        </w:rPr>
        <w:t>)</w:t>
      </w:r>
      <w:r>
        <w:rPr>
          <w:rFonts w:hint="eastAsia" w:ascii="Arial" w:hAnsi="Arial" w:cs="Arial"/>
          <w:color w:val="auto"/>
          <w:sz w:val="22"/>
          <w:szCs w:val="22"/>
        </w:rPr>
        <w:t xml:space="preserve"> satellites offer a unique perspective for fire monitoring, solving the dilemma of quickly covering large areas and providing valuable data resources for early detection and dynamic tracking of fires</w:t>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_Ref17655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[13]</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_Ref17799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[14]</w:t>
      </w:r>
      <w:r>
        <w:rPr>
          <w:rFonts w:hint="eastAsia" w:cs="Arial"/>
          <w:color w:val="auto"/>
          <w:sz w:val="22"/>
          <w:szCs w:val="22"/>
          <w:lang w:val="en-US" w:eastAsia="zh-CN"/>
        </w:rPr>
        <w:fldChar w:fldCharType="end"/>
      </w:r>
      <w:r>
        <w:rPr>
          <w:rFonts w:hint="eastAsia" w:ascii="Arial" w:hAnsi="Arial" w:cs="Arial"/>
          <w:color w:val="auto"/>
          <w:sz w:val="22"/>
          <w:szCs w:val="22"/>
        </w:rPr>
        <w:t xml:space="preserve">. However, due to the relatively low spatial resolution </w:t>
      </w:r>
      <w:r>
        <w:rPr>
          <w:rFonts w:hint="eastAsia" w:cs="Arial"/>
          <w:color w:val="auto"/>
          <w:sz w:val="22"/>
          <w:szCs w:val="22"/>
          <w:lang w:val="en-US" w:eastAsia="zh-CN"/>
        </w:rPr>
        <w:t xml:space="preserve">of </w:t>
      </w:r>
      <w:r>
        <w:rPr>
          <w:rFonts w:hint="eastAsia" w:ascii="Arial" w:hAnsi="Arial" w:cs="Arial"/>
          <w:color w:val="auto"/>
          <w:sz w:val="22"/>
          <w:szCs w:val="22"/>
        </w:rPr>
        <w:t>imagery and the diverse manifestations of areas affected by fires, it is challenging to directly determine the exact location and severity of fires based on satellite imagery data alone.</w:t>
      </w:r>
      <w:r>
        <w:rPr>
          <w:rFonts w:hint="eastAsia" w:cs="Arial"/>
          <w:color w:val="auto"/>
          <w:sz w:val="22"/>
          <w:szCs w:val="22"/>
          <w:lang w:val="en-US" w:eastAsia="zh-CN"/>
        </w:rPr>
        <w:t xml:space="preserve"> </w:t>
      </w:r>
      <w:r>
        <w:rPr>
          <w:rFonts w:hint="eastAsia" w:ascii="Arial" w:hAnsi="Arial" w:cs="Arial"/>
          <w:color w:val="auto"/>
          <w:sz w:val="22"/>
          <w:szCs w:val="22"/>
        </w:rPr>
        <w:t>The application of machine learning techniques, in particular Convolutional Neural Network</w:t>
      </w:r>
      <w:r>
        <w:rPr>
          <w:rFonts w:hint="eastAsia" w:cs="Arial"/>
          <w:color w:val="auto"/>
          <w:sz w:val="22"/>
          <w:szCs w:val="22"/>
          <w:lang w:val="en-US" w:eastAsia="zh-CN"/>
        </w:rPr>
        <w:t>s</w:t>
      </w:r>
      <w:r>
        <w:rPr>
          <w:rFonts w:hint="eastAsia" w:ascii="Arial" w:hAnsi="Arial" w:cs="Arial"/>
          <w:color w:val="auto"/>
          <w:sz w:val="22"/>
          <w:szCs w:val="22"/>
        </w:rPr>
        <w:t xml:space="preserve"> (CNN), has yielded significant outcomes in the domains of image classification and target detection</w:t>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_Ref17828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[15]</w:t>
      </w:r>
      <w:r>
        <w:rPr>
          <w:rFonts w:hint="eastAsia" w:cs="Arial"/>
          <w:color w:val="auto"/>
          <w:sz w:val="22"/>
          <w:szCs w:val="22"/>
          <w:lang w:val="en-US" w:eastAsia="zh-CN"/>
        </w:rPr>
        <w:fldChar w:fldCharType="end"/>
      </w:r>
      <w:r>
        <w:rPr>
          <w:rFonts w:hint="eastAsia" w:ascii="Arial" w:hAnsi="Arial" w:cs="Arial"/>
          <w:color w:val="auto"/>
          <w:sz w:val="22"/>
          <w:szCs w:val="22"/>
        </w:rPr>
        <w:t>, which has brought new opportunities for remote sensing fire detection</w:t>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_Ref17848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[16]</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_Ref17854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[17]</w:t>
      </w:r>
      <w:r>
        <w:rPr>
          <w:rFonts w:hint="eastAsia" w:cs="Arial"/>
          <w:color w:val="auto"/>
          <w:sz w:val="22"/>
          <w:szCs w:val="22"/>
          <w:lang w:val="en-US" w:eastAsia="zh-CN"/>
        </w:rPr>
        <w:fldChar w:fldCharType="end"/>
      </w:r>
      <w:r>
        <w:rPr>
          <w:rFonts w:hint="eastAsia" w:ascii="Arial" w:hAnsi="Arial" w:cs="Arial"/>
          <w:color w:val="auto"/>
          <w:sz w:val="22"/>
          <w:szCs w:val="22"/>
        </w:rPr>
        <w:t>.</w:t>
      </w:r>
    </w:p>
    <w:p w14:paraId="60D9814F">
      <w:pPr>
        <w:jc w:val="both"/>
        <w:rPr>
          <w:rFonts w:hint="eastAsia" w:ascii="Arial" w:hAnsi="Arial" w:cs="Arial"/>
          <w:color w:val="auto"/>
          <w:sz w:val="22"/>
          <w:szCs w:val="22"/>
        </w:rPr>
      </w:pPr>
      <w:r>
        <w:rPr>
          <w:rFonts w:hint="eastAsia" w:ascii="Arial" w:hAnsi="Arial" w:cs="Arial"/>
          <w:color w:val="auto"/>
          <w:sz w:val="22"/>
          <w:szCs w:val="22"/>
        </w:rPr>
        <w:t xml:space="preserve">In this project, </w:t>
      </w:r>
      <w:r>
        <w:rPr>
          <w:rFonts w:hint="eastAsia" w:cs="Arial"/>
          <w:color w:val="auto"/>
          <w:sz w:val="22"/>
          <w:szCs w:val="22"/>
          <w:lang w:val="en-US" w:eastAsia="zh-CN"/>
        </w:rPr>
        <w:t>an improved YOLOv5-based deep learning framework is proposed to be trained to analyze satellite data to automatically identify areas where forest fires are occurring, estimate burned areas and assess fire severity</w:t>
      </w:r>
      <w:r>
        <w:rPr>
          <w:rFonts w:hint="eastAsia" w:ascii="Arial" w:hAnsi="Arial" w:cs="Arial"/>
          <w:color w:val="auto"/>
          <w:sz w:val="22"/>
          <w:szCs w:val="22"/>
        </w:rPr>
        <w:t xml:space="preserve">. This approach achieves </w:t>
      </w:r>
      <w:r>
        <w:rPr>
          <w:rFonts w:hint="eastAsia" w:cs="Arial"/>
          <w:color w:val="auto"/>
          <w:sz w:val="22"/>
          <w:szCs w:val="22"/>
          <w:lang w:val="en-US" w:eastAsia="zh-CN"/>
        </w:rPr>
        <w:t>a</w:t>
      </w:r>
      <w:r>
        <w:rPr>
          <w:rFonts w:hint="eastAsia" w:ascii="Arial" w:hAnsi="Arial" w:cs="Arial"/>
          <w:color w:val="auto"/>
          <w:sz w:val="22"/>
          <w:szCs w:val="22"/>
        </w:rPr>
        <w:t xml:space="preserve"> faster and more accurate detection of forest fires, which</w:t>
      </w:r>
      <w:r>
        <w:rPr>
          <w:rFonts w:hint="eastAsia" w:cs="Arial"/>
          <w:color w:val="auto"/>
          <w:sz w:val="22"/>
          <w:szCs w:val="22"/>
          <w:lang w:val="en-US" w:eastAsia="zh-CN"/>
        </w:rPr>
        <w:t xml:space="preserve"> </w:t>
      </w:r>
      <w:r>
        <w:rPr>
          <w:rFonts w:hint="eastAsia" w:ascii="Arial" w:hAnsi="Arial" w:cs="Arial"/>
          <w:color w:val="auto"/>
          <w:sz w:val="22"/>
          <w:szCs w:val="22"/>
        </w:rPr>
        <w:t>enables rescuers to quickly understand the size of the fire and its potential impacts</w:t>
      </w:r>
      <w:r>
        <w:rPr>
          <w:rFonts w:hint="eastAsia" w:cs="Arial"/>
          <w:color w:val="auto"/>
          <w:sz w:val="22"/>
          <w:szCs w:val="22"/>
          <w:lang w:val="en-US" w:eastAsia="zh-CN"/>
        </w:rPr>
        <w:t xml:space="preserve"> and</w:t>
      </w:r>
      <w:r>
        <w:rPr>
          <w:rFonts w:hint="eastAsia" w:ascii="Arial" w:hAnsi="Arial" w:cs="Arial"/>
          <w:color w:val="auto"/>
          <w:sz w:val="22"/>
          <w:szCs w:val="22"/>
        </w:rPr>
        <w:t xml:space="preserve"> formulate</w:t>
      </w:r>
      <w:r>
        <w:rPr>
          <w:rFonts w:hint="eastAsia" w:cs="Arial"/>
          <w:color w:val="auto"/>
          <w:sz w:val="22"/>
          <w:szCs w:val="22"/>
          <w:lang w:val="en-US" w:eastAsia="zh-CN"/>
        </w:rPr>
        <w:t>s</w:t>
      </w:r>
      <w:r>
        <w:rPr>
          <w:rFonts w:hint="eastAsia" w:ascii="Arial" w:hAnsi="Arial" w:cs="Arial"/>
          <w:color w:val="auto"/>
          <w:sz w:val="22"/>
          <w:szCs w:val="22"/>
        </w:rPr>
        <w:t xml:space="preserve"> a more effective emergency response strategy.</w:t>
      </w:r>
      <w:r>
        <w:rPr>
          <w:rFonts w:hint="eastAsia"/>
          <w:color w:val="0000FF"/>
          <w:sz w:val="22"/>
          <w:szCs w:val="22"/>
          <w:lang w:val="en-US" w:eastAsia="zh-CN"/>
        </w:rPr>
        <w:t xml:space="preserve"> </w:t>
      </w:r>
      <w:r>
        <w:rPr>
          <w:rFonts w:hint="eastAsia" w:ascii="Arial" w:hAnsi="Arial" w:cs="Arial"/>
          <w:color w:val="auto"/>
          <w:sz w:val="22"/>
          <w:szCs w:val="22"/>
        </w:rPr>
        <w:t xml:space="preserve">The rest of the proposal is structured as follows: </w:t>
      </w:r>
      <w:r>
        <w:rPr>
          <w:rFonts w:hint="eastAsia" w:cs="Arial"/>
          <w:color w:val="auto"/>
          <w:sz w:val="22"/>
          <w:szCs w:val="22"/>
          <w:lang w:val="en-US" w:eastAsia="zh-CN"/>
        </w:rPr>
        <w:t>In s</w:t>
      </w:r>
      <w:r>
        <w:rPr>
          <w:rFonts w:hint="eastAsia" w:ascii="Arial" w:hAnsi="Arial" w:cs="Arial"/>
          <w:color w:val="auto"/>
          <w:sz w:val="22"/>
          <w:szCs w:val="22"/>
        </w:rPr>
        <w:t>ection 2</w:t>
      </w:r>
      <w:r>
        <w:rPr>
          <w:rFonts w:hint="eastAsia" w:cs="Arial"/>
          <w:color w:val="auto"/>
          <w:sz w:val="22"/>
          <w:szCs w:val="22"/>
          <w:lang w:val="en-US" w:eastAsia="zh-CN"/>
        </w:rPr>
        <w:t>,</w:t>
      </w:r>
      <w:r>
        <w:rPr>
          <w:rFonts w:hint="eastAsia" w:ascii="Arial" w:hAnsi="Arial" w:cs="Arial"/>
          <w:color w:val="auto"/>
          <w:sz w:val="22"/>
          <w:szCs w:val="22"/>
        </w:rPr>
        <w:t xml:space="preserve"> review the literature and provid</w:t>
      </w:r>
      <w:r>
        <w:rPr>
          <w:rFonts w:hint="eastAsia" w:cs="Arial"/>
          <w:color w:val="auto"/>
          <w:sz w:val="22"/>
          <w:szCs w:val="22"/>
          <w:lang w:val="en-US" w:eastAsia="zh-CN"/>
        </w:rPr>
        <w:t xml:space="preserve">e </w:t>
      </w:r>
      <w:r>
        <w:rPr>
          <w:rFonts w:hint="eastAsia" w:ascii="Arial" w:hAnsi="Arial" w:cs="Arial"/>
          <w:color w:val="auto"/>
          <w:sz w:val="22"/>
          <w:szCs w:val="22"/>
        </w:rPr>
        <w:t>a comparative analysis of existing approaches. Section</w:t>
      </w:r>
      <w:r>
        <w:rPr>
          <w:rFonts w:hint="eastAsia" w:cs="Arial"/>
          <w:color w:val="auto"/>
          <w:sz w:val="22"/>
          <w:szCs w:val="22"/>
          <w:lang w:val="en-US" w:eastAsia="zh-CN"/>
        </w:rPr>
        <w:t xml:space="preserve"> </w:t>
      </w:r>
      <w:r>
        <w:rPr>
          <w:rFonts w:hint="eastAsia" w:ascii="Arial" w:hAnsi="Arial" w:cs="Arial"/>
          <w:color w:val="auto"/>
          <w:sz w:val="22"/>
          <w:szCs w:val="22"/>
        </w:rPr>
        <w:t xml:space="preserve">3 introduces the techniques required for the project research and the processing of data sets. The project management plan is presented in </w:t>
      </w:r>
      <w:r>
        <w:rPr>
          <w:rFonts w:hint="eastAsia" w:cs="Arial"/>
          <w:color w:val="auto"/>
          <w:sz w:val="22"/>
          <w:szCs w:val="22"/>
          <w:lang w:val="en-US" w:eastAsia="zh-CN"/>
        </w:rPr>
        <w:t>s</w:t>
      </w:r>
      <w:r>
        <w:rPr>
          <w:rFonts w:hint="eastAsia" w:ascii="Arial" w:hAnsi="Arial" w:cs="Arial"/>
          <w:color w:val="auto"/>
          <w:sz w:val="22"/>
          <w:szCs w:val="22"/>
        </w:rPr>
        <w:t xml:space="preserve">ection 4 and the reference paper for the proposal is </w:t>
      </w:r>
      <w:r>
        <w:rPr>
          <w:rFonts w:hint="eastAsia" w:cs="Arial"/>
          <w:color w:val="auto"/>
          <w:sz w:val="22"/>
          <w:szCs w:val="22"/>
          <w:lang w:val="en-US" w:eastAsia="zh-CN"/>
        </w:rPr>
        <w:t>demonstrated</w:t>
      </w:r>
      <w:r>
        <w:rPr>
          <w:rFonts w:hint="eastAsia" w:ascii="Arial" w:hAnsi="Arial" w:cs="Arial"/>
          <w:color w:val="auto"/>
          <w:sz w:val="22"/>
          <w:szCs w:val="22"/>
        </w:rPr>
        <w:t xml:space="preserve"> in </w:t>
      </w:r>
      <w:r>
        <w:rPr>
          <w:rFonts w:hint="eastAsia" w:cs="Arial"/>
          <w:color w:val="auto"/>
          <w:sz w:val="22"/>
          <w:szCs w:val="22"/>
          <w:lang w:val="en-US" w:eastAsia="zh-CN"/>
        </w:rPr>
        <w:t>s</w:t>
      </w:r>
      <w:r>
        <w:rPr>
          <w:rFonts w:hint="eastAsia" w:ascii="Arial" w:hAnsi="Arial" w:cs="Arial"/>
          <w:color w:val="auto"/>
          <w:sz w:val="22"/>
          <w:szCs w:val="22"/>
        </w:rPr>
        <w:t>ection 5.</w:t>
      </w:r>
    </w:p>
    <w:p w14:paraId="3EE6011A">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auto"/>
          <w:sz w:val="21"/>
          <w:szCs w:val="21"/>
        </w:rPr>
      </w:pPr>
      <w:bookmarkStart w:id="2" w:name="_Toc14461"/>
      <w:r>
        <w:rPr>
          <w:rFonts w:ascii="Arial" w:hAnsi="Arial" w:eastAsia="Calibri" w:cs="Arial"/>
          <w:b/>
          <w:bCs/>
          <w:color w:val="auto"/>
          <w:sz w:val="21"/>
          <w:szCs w:val="21"/>
        </w:rPr>
        <w:t>Aim</w:t>
      </w:r>
      <w:bookmarkEnd w:id="2"/>
      <w:r>
        <w:rPr>
          <w:rFonts w:ascii="Arial" w:hAnsi="Arial" w:eastAsia="Calibri" w:cs="Arial"/>
          <w:b/>
          <w:bCs/>
          <w:color w:val="auto"/>
          <w:sz w:val="21"/>
          <w:szCs w:val="21"/>
        </w:rPr>
        <w:t xml:space="preserve">  </w:t>
      </w:r>
    </w:p>
    <w:p w14:paraId="3FBB61D2">
      <w:pPr>
        <w:jc w:val="both"/>
        <w:rPr>
          <w:rFonts w:hint="eastAsia" w:cs="Arial"/>
          <w:color w:val="auto"/>
          <w:sz w:val="21"/>
          <w:szCs w:val="21"/>
          <w:lang w:val="en-US" w:eastAsia="zh-CN"/>
        </w:rPr>
      </w:pPr>
      <w:r>
        <w:rPr>
          <w:rFonts w:hint="eastAsia" w:cs="Arial"/>
          <w:color w:val="auto"/>
          <w:sz w:val="21"/>
          <w:szCs w:val="21"/>
          <w:lang w:val="en-US" w:eastAsia="zh-CN"/>
        </w:rPr>
        <w:t xml:space="preserve">The aim of this </w:t>
      </w:r>
      <w:r>
        <w:rPr>
          <w:rFonts w:hint="eastAsia" w:cs="Arial"/>
          <w:color w:val="auto"/>
          <w:sz w:val="22"/>
          <w:szCs w:val="22"/>
          <w:lang w:val="en-US" w:eastAsia="zh-CN"/>
        </w:rPr>
        <w:t>proposed project</w:t>
      </w:r>
      <w:r>
        <w:rPr>
          <w:rFonts w:hint="eastAsia" w:cs="Arial"/>
          <w:color w:val="auto"/>
          <w:sz w:val="21"/>
          <w:szCs w:val="21"/>
          <w:lang w:val="en-US" w:eastAsia="zh-CN"/>
        </w:rPr>
        <w:t xml:space="preserve"> is to develop a deep learning framework based on YOLOv5 to quickly identify the location of active fires, estimate the burned area, and classify the severity of fires by analyzing satellite imagery.</w:t>
      </w:r>
    </w:p>
    <w:p w14:paraId="1B7E2E6D">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000000"/>
          <w:sz w:val="21"/>
          <w:szCs w:val="21"/>
        </w:rPr>
      </w:pPr>
      <w:bookmarkStart w:id="3" w:name="_Toc6890"/>
      <w:r>
        <w:rPr>
          <w:rFonts w:ascii="Arial" w:hAnsi="Arial" w:eastAsia="Calibri" w:cs="Arial"/>
          <w:b/>
          <w:bCs/>
          <w:color w:val="000000"/>
          <w:sz w:val="21"/>
          <w:szCs w:val="21"/>
        </w:rPr>
        <w:t>Objectives</w:t>
      </w:r>
      <w:bookmarkEnd w:id="3"/>
      <w:r>
        <w:rPr>
          <w:rFonts w:ascii="Arial" w:hAnsi="Arial" w:eastAsia="Calibri" w:cs="Arial"/>
          <w:b/>
          <w:bCs/>
          <w:color w:val="000000"/>
          <w:sz w:val="21"/>
          <w:szCs w:val="21"/>
        </w:rPr>
        <w:t xml:space="preserve"> </w:t>
      </w:r>
    </w:p>
    <w:p w14:paraId="0B7260C2">
      <w:pPr>
        <w:keepNext w:val="0"/>
        <w:keepLines w:val="0"/>
        <w:widowControl/>
        <w:suppressLineNumbers w:val="0"/>
        <w:jc w:val="both"/>
        <w:rPr>
          <w:rFonts w:hint="default"/>
          <w:lang w:val="en-US"/>
        </w:rPr>
      </w:pPr>
      <w:r>
        <w:rPr>
          <w:rFonts w:hint="eastAsia" w:ascii="Arial" w:hAnsi="Arial" w:eastAsia="宋体" w:cs="Arial"/>
          <w:color w:val="000000"/>
          <w:kern w:val="0"/>
          <w:sz w:val="22"/>
          <w:szCs w:val="22"/>
          <w:lang w:val="en-US" w:eastAsia="zh-CN"/>
        </w:rPr>
        <w:t xml:space="preserve">There are nine objectives </w:t>
      </w:r>
      <w:r>
        <w:rPr>
          <w:rFonts w:hint="default" w:ascii="Arial" w:hAnsi="Arial" w:eastAsia="宋体" w:cs="Arial"/>
          <w:color w:val="000000"/>
          <w:kern w:val="0"/>
          <w:sz w:val="22"/>
          <w:szCs w:val="22"/>
          <w:lang w:val="en-US" w:eastAsia="zh-CN"/>
        </w:rPr>
        <w:t>proposed</w:t>
      </w:r>
      <w:r>
        <w:rPr>
          <w:rFonts w:hint="eastAsia" w:ascii="Arial" w:hAnsi="Arial" w:eastAsia="宋体" w:cs="Arial"/>
          <w:color w:val="000000"/>
          <w:kern w:val="0"/>
          <w:sz w:val="22"/>
          <w:szCs w:val="22"/>
          <w:lang w:val="en-US" w:eastAsia="zh-CN"/>
        </w:rPr>
        <w:t xml:space="preserve"> of the project.</w:t>
      </w:r>
    </w:p>
    <w:p w14:paraId="55FDC8C5">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eastAsia" w:ascii="Arial" w:hAnsi="Arial" w:cs="Arial"/>
          <w:color w:val="auto"/>
          <w:sz w:val="21"/>
          <w:szCs w:val="21"/>
        </w:rPr>
        <w:t>Review the relevant literature and evaluate existing forest fire monitoring models</w:t>
      </w:r>
      <w:r>
        <w:rPr>
          <w:rFonts w:hint="eastAsia" w:cs="Arial"/>
          <w:color w:val="auto"/>
          <w:sz w:val="21"/>
          <w:szCs w:val="21"/>
          <w:lang w:val="en-US" w:eastAsia="zh-CN"/>
        </w:rPr>
        <w:t>.</w:t>
      </w:r>
    </w:p>
    <w:p w14:paraId="00DDE189">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eastAsia" w:ascii="Arial" w:hAnsi="Arial" w:cs="Arial"/>
          <w:color w:val="auto"/>
          <w:sz w:val="21"/>
          <w:szCs w:val="21"/>
        </w:rPr>
        <w:t>Select and collect appropriate data</w:t>
      </w:r>
    </w:p>
    <w:p w14:paraId="71F337C4">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eastAsia" w:ascii="Arial" w:hAnsi="Arial" w:cs="Arial"/>
          <w:color w:val="auto"/>
          <w:sz w:val="21"/>
          <w:szCs w:val="21"/>
        </w:rPr>
        <w:t xml:space="preserve">Preprocess the image data </w:t>
      </w:r>
      <w:r>
        <w:rPr>
          <w:rFonts w:hint="eastAsia" w:cs="Arial"/>
          <w:color w:val="auto"/>
          <w:sz w:val="21"/>
          <w:szCs w:val="21"/>
          <w:lang w:val="en-US" w:eastAsia="zh-CN"/>
        </w:rPr>
        <w:t>by</w:t>
      </w:r>
      <w:r>
        <w:rPr>
          <w:rFonts w:hint="eastAsia" w:ascii="Arial" w:hAnsi="Arial" w:cs="Arial"/>
          <w:color w:val="auto"/>
          <w:sz w:val="21"/>
          <w:szCs w:val="21"/>
        </w:rPr>
        <w:t xml:space="preserve"> </w:t>
      </w:r>
      <w:r>
        <w:rPr>
          <w:rFonts w:hint="eastAsia" w:cs="Arial"/>
          <w:color w:val="auto"/>
          <w:sz w:val="21"/>
          <w:szCs w:val="21"/>
          <w:lang w:eastAsia="zh-CN"/>
        </w:rPr>
        <w:t>re-sizing</w:t>
      </w:r>
      <w:r>
        <w:rPr>
          <w:rFonts w:hint="eastAsia" w:ascii="Arial" w:hAnsi="Arial" w:cs="Arial"/>
          <w:color w:val="auto"/>
          <w:sz w:val="21"/>
          <w:szCs w:val="21"/>
        </w:rPr>
        <w:t>, cropping, and normalization.</w:t>
      </w:r>
    </w:p>
    <w:p w14:paraId="1220FE89">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eastAsia" w:ascii="Arial" w:hAnsi="Arial" w:cs="Arial"/>
          <w:color w:val="auto"/>
          <w:sz w:val="21"/>
          <w:szCs w:val="21"/>
        </w:rPr>
        <w:t>Split the data into training, validation, and test sets.</w:t>
      </w:r>
    </w:p>
    <w:p w14:paraId="758FADFA">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eastAsia" w:ascii="Arial" w:hAnsi="Arial" w:cs="Arial"/>
          <w:color w:val="auto"/>
          <w:sz w:val="21"/>
          <w:szCs w:val="21"/>
        </w:rPr>
        <w:t>Design a</w:t>
      </w:r>
      <w:r>
        <w:rPr>
          <w:rFonts w:hint="eastAsia" w:cs="Arial"/>
          <w:color w:val="auto"/>
          <w:sz w:val="21"/>
          <w:szCs w:val="21"/>
          <w:lang w:val="en-US" w:eastAsia="zh-CN"/>
        </w:rPr>
        <w:t>n</w:t>
      </w:r>
      <w:r>
        <w:rPr>
          <w:rFonts w:hint="eastAsia" w:ascii="Arial" w:hAnsi="Arial" w:cs="Arial"/>
          <w:color w:val="auto"/>
          <w:sz w:val="21"/>
          <w:szCs w:val="21"/>
        </w:rPr>
        <w:t xml:space="preserve"> </w:t>
      </w:r>
      <w:r>
        <w:rPr>
          <w:rFonts w:hint="eastAsia" w:cs="Arial"/>
          <w:color w:val="auto"/>
          <w:sz w:val="21"/>
          <w:szCs w:val="21"/>
          <w:lang w:val="en-US" w:eastAsia="zh-CN"/>
        </w:rPr>
        <w:t>improved YOLOv5</w:t>
      </w:r>
      <w:r>
        <w:rPr>
          <w:rFonts w:hint="eastAsia" w:ascii="Arial" w:hAnsi="Arial" w:cs="Arial"/>
          <w:color w:val="auto"/>
          <w:sz w:val="21"/>
          <w:szCs w:val="21"/>
        </w:rPr>
        <w:t xml:space="preserve"> model suitable for forest fire identification</w:t>
      </w:r>
      <w:r>
        <w:rPr>
          <w:rFonts w:hint="eastAsia" w:cs="Arial"/>
          <w:color w:val="auto"/>
          <w:sz w:val="21"/>
          <w:szCs w:val="21"/>
          <w:lang w:val="en-US" w:eastAsia="zh-CN"/>
        </w:rPr>
        <w:t>.</w:t>
      </w:r>
    </w:p>
    <w:p w14:paraId="41D61AC4">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eastAsia" w:ascii="Arial" w:hAnsi="Arial" w:cs="Arial"/>
          <w:color w:val="auto"/>
          <w:sz w:val="21"/>
          <w:szCs w:val="21"/>
        </w:rPr>
        <w:t xml:space="preserve">Use the training set to train the constructed model.  </w:t>
      </w:r>
    </w:p>
    <w:p w14:paraId="7824E5AF">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eastAsia" w:ascii="Arial" w:hAnsi="Arial" w:cs="Arial"/>
          <w:color w:val="auto"/>
          <w:sz w:val="21"/>
          <w:szCs w:val="21"/>
        </w:rPr>
        <w:t>Use verification sets to evaluate the performance of the trained model on new data.</w:t>
      </w:r>
    </w:p>
    <w:p w14:paraId="52F9339A">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default" w:eastAsia="宋体" w:cs="Arial"/>
          <w:color w:val="auto"/>
          <w:sz w:val="22"/>
          <w:szCs w:val="22"/>
          <w:vertAlign w:val="baseline"/>
          <w:lang w:val="en-US" w:eastAsia="zh-CN"/>
        </w:rPr>
        <w:t>Use</w:t>
      </w:r>
      <w:r>
        <w:rPr>
          <w:rFonts w:hint="eastAsia" w:eastAsia="宋体" w:cs="Arial"/>
          <w:color w:val="auto"/>
          <w:sz w:val="22"/>
          <w:szCs w:val="22"/>
          <w:vertAlign w:val="baseline"/>
          <w:lang w:val="en-US" w:eastAsia="zh-CN"/>
        </w:rPr>
        <w:t xml:space="preserve"> </w:t>
      </w:r>
      <w:r>
        <w:rPr>
          <w:rFonts w:hint="default" w:eastAsia="宋体" w:cs="Arial"/>
          <w:color w:val="auto"/>
          <w:sz w:val="22"/>
          <w:szCs w:val="22"/>
          <w:vertAlign w:val="baseline"/>
          <w:lang w:val="en-US" w:eastAsia="zh-CN"/>
        </w:rPr>
        <w:t>test sets to test the accuracy of the</w:t>
      </w:r>
      <w:r>
        <w:rPr>
          <w:rFonts w:hint="eastAsia" w:eastAsia="宋体" w:cs="Arial"/>
          <w:color w:val="auto"/>
          <w:sz w:val="22"/>
          <w:szCs w:val="22"/>
          <w:vertAlign w:val="baseline"/>
          <w:lang w:val="en-US" w:eastAsia="zh-CN"/>
        </w:rPr>
        <w:t xml:space="preserve"> model </w:t>
      </w:r>
      <w:r>
        <w:rPr>
          <w:rFonts w:hint="default" w:eastAsia="宋体" w:cs="Arial"/>
          <w:color w:val="auto"/>
          <w:sz w:val="22"/>
          <w:szCs w:val="22"/>
          <w:vertAlign w:val="baseline"/>
          <w:lang w:val="en-US" w:eastAsia="zh-CN"/>
        </w:rPr>
        <w:t>on</w:t>
      </w:r>
      <w:r>
        <w:rPr>
          <w:rFonts w:hint="eastAsia" w:eastAsia="宋体" w:cs="Arial"/>
          <w:color w:val="auto"/>
          <w:sz w:val="22"/>
          <w:szCs w:val="22"/>
          <w:vertAlign w:val="baseline"/>
          <w:lang w:val="en-US" w:eastAsia="zh-CN"/>
        </w:rPr>
        <w:t xml:space="preserve"> the forest fire</w:t>
      </w:r>
      <w:r>
        <w:rPr>
          <w:rFonts w:hint="default" w:eastAsia="宋体" w:cs="Arial"/>
          <w:color w:val="auto"/>
          <w:sz w:val="22"/>
          <w:szCs w:val="22"/>
          <w:vertAlign w:val="baseline"/>
          <w:lang w:val="en-US" w:eastAsia="zh-CN"/>
        </w:rPr>
        <w:t xml:space="preserve"> detection</w:t>
      </w:r>
      <w:r>
        <w:rPr>
          <w:rFonts w:hint="eastAsia" w:eastAsia="宋体" w:cs="Arial"/>
          <w:color w:val="auto"/>
          <w:sz w:val="22"/>
          <w:szCs w:val="22"/>
          <w:vertAlign w:val="baseline"/>
          <w:lang w:val="en-US" w:eastAsia="zh-CN"/>
        </w:rPr>
        <w:t>.</w:t>
      </w:r>
    </w:p>
    <w:p w14:paraId="1FD75CB3">
      <w:pPr>
        <w:keepNext w:val="0"/>
        <w:keepLines w:val="0"/>
        <w:widowControl/>
        <w:numPr>
          <w:ilvl w:val="0"/>
          <w:numId w:val="2"/>
        </w:numPr>
        <w:suppressLineNumbers w:val="0"/>
        <w:ind w:left="0" w:leftChars="0" w:firstLine="0" w:firstLineChars="0"/>
        <w:jc w:val="both"/>
        <w:rPr>
          <w:rFonts w:ascii="Arial" w:hAnsi="Arial" w:cs="Arial"/>
          <w:color w:val="auto"/>
          <w:sz w:val="21"/>
          <w:szCs w:val="21"/>
        </w:rPr>
      </w:pPr>
      <w:r>
        <w:rPr>
          <w:rFonts w:hint="default" w:eastAsia="宋体" w:cs="Arial"/>
          <w:color w:val="auto"/>
          <w:vertAlign w:val="baseline"/>
          <w:lang w:val="en-US" w:eastAsia="zh-CN"/>
        </w:rPr>
        <w:t>Presenting the results of the research to the audience</w:t>
      </w:r>
      <w:r>
        <w:rPr>
          <w:rFonts w:hint="eastAsia" w:eastAsia="宋体" w:cs="Arial"/>
          <w:color w:val="auto"/>
          <w:vertAlign w:val="baseline"/>
          <w:lang w:val="en-US" w:eastAsia="zh-CN"/>
        </w:rPr>
        <w:t>.</w:t>
      </w:r>
    </w:p>
    <w:p w14:paraId="277CD4D1">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000000"/>
          <w:sz w:val="21"/>
          <w:szCs w:val="21"/>
        </w:rPr>
      </w:pPr>
      <w:bookmarkStart w:id="4" w:name="_Toc30969"/>
      <w:r>
        <w:rPr>
          <w:rFonts w:ascii="Arial" w:hAnsi="Arial" w:eastAsia="Calibri" w:cs="Arial"/>
          <w:b/>
          <w:bCs/>
          <w:color w:val="000000"/>
          <w:sz w:val="21"/>
          <w:szCs w:val="21"/>
        </w:rPr>
        <w:t>Project Overview</w:t>
      </w:r>
      <w:bookmarkEnd w:id="4"/>
      <w:r>
        <w:rPr>
          <w:rFonts w:ascii="Arial" w:hAnsi="Arial" w:eastAsia="Calibri" w:cs="Arial"/>
          <w:b/>
          <w:bCs/>
          <w:color w:val="000000"/>
          <w:sz w:val="21"/>
          <w:szCs w:val="21"/>
        </w:rPr>
        <w:t xml:space="preserve"> </w:t>
      </w:r>
    </w:p>
    <w:p w14:paraId="4EF6BE71">
      <w:pPr>
        <w:pStyle w:val="4"/>
        <w:keepNext/>
        <w:keepLines/>
        <w:pageBreakBefore w:val="0"/>
        <w:widowControl/>
        <w:kinsoku/>
        <w:wordWrap/>
        <w:overflowPunct/>
        <w:topLinePunct w:val="0"/>
        <w:autoSpaceDE/>
        <w:autoSpaceDN/>
        <w:bidi w:val="0"/>
        <w:adjustRightInd/>
        <w:snapToGrid/>
        <w:spacing w:after="160" w:line="260" w:lineRule="auto"/>
        <w:textAlignment w:val="auto"/>
        <w:rPr>
          <w:rFonts w:ascii="Arial" w:hAnsi="Arial" w:eastAsia="Calibri" w:cs="Arial"/>
          <w:b/>
          <w:bCs/>
          <w:color w:val="000000"/>
          <w:sz w:val="21"/>
          <w:szCs w:val="21"/>
        </w:rPr>
      </w:pPr>
      <w:bookmarkStart w:id="5" w:name="_Toc6586"/>
      <w:r>
        <w:rPr>
          <w:rFonts w:ascii="Arial" w:hAnsi="Arial" w:eastAsia="Calibri" w:cs="Arial"/>
          <w:b/>
          <w:bCs/>
          <w:color w:val="000000"/>
          <w:sz w:val="21"/>
          <w:szCs w:val="21"/>
        </w:rPr>
        <w:t>Scope</w:t>
      </w:r>
      <w:bookmarkEnd w:id="5"/>
      <w:r>
        <w:rPr>
          <w:rFonts w:ascii="Arial" w:hAnsi="Arial" w:eastAsia="Calibri" w:cs="Arial"/>
          <w:b/>
          <w:bCs/>
          <w:color w:val="000000"/>
          <w:sz w:val="21"/>
          <w:szCs w:val="21"/>
        </w:rPr>
        <w:t xml:space="preserve"> </w:t>
      </w:r>
    </w:p>
    <w:p w14:paraId="54BE9862">
      <w:pPr>
        <w:jc w:val="both"/>
        <w:rPr>
          <w:rFonts w:hint="eastAsia" w:ascii="Arial" w:hAnsi="Arial" w:eastAsia="等线" w:cs="Arial"/>
          <w:color w:val="auto"/>
          <w:sz w:val="21"/>
          <w:szCs w:val="21"/>
          <w:lang w:val="en-US" w:eastAsia="zh-CN"/>
        </w:rPr>
      </w:pPr>
      <w:r>
        <w:rPr>
          <w:rFonts w:hint="eastAsia" w:ascii="Arial" w:hAnsi="Arial" w:cs="Arial"/>
          <w:color w:val="auto"/>
          <w:sz w:val="21"/>
          <w:szCs w:val="21"/>
        </w:rPr>
        <w:t xml:space="preserve">The </w:t>
      </w:r>
      <w:r>
        <w:rPr>
          <w:rFonts w:hint="eastAsia" w:cs="Arial"/>
          <w:color w:val="auto"/>
          <w:sz w:val="21"/>
          <w:szCs w:val="21"/>
          <w:lang w:val="en-US" w:eastAsia="zh-CN"/>
        </w:rPr>
        <w:t>purpose</w:t>
      </w:r>
      <w:r>
        <w:rPr>
          <w:rFonts w:hint="eastAsia" w:ascii="Arial" w:hAnsi="Arial" w:cs="Arial"/>
          <w:color w:val="auto"/>
          <w:sz w:val="21"/>
          <w:szCs w:val="21"/>
        </w:rPr>
        <w:t xml:space="preserve"> of this</w:t>
      </w:r>
      <w:r>
        <w:rPr>
          <w:rFonts w:hint="eastAsia" w:cs="Arial"/>
          <w:color w:val="auto"/>
          <w:sz w:val="22"/>
          <w:szCs w:val="22"/>
          <w:lang w:val="en-US" w:eastAsia="zh-CN"/>
        </w:rPr>
        <w:t xml:space="preserve"> proposed project</w:t>
      </w:r>
      <w:r>
        <w:rPr>
          <w:rFonts w:hint="eastAsia" w:ascii="Arial" w:hAnsi="Arial" w:cs="Arial"/>
          <w:color w:val="auto"/>
          <w:sz w:val="21"/>
          <w:szCs w:val="21"/>
        </w:rPr>
        <w:t xml:space="preserve"> is to develop </w:t>
      </w:r>
      <w:r>
        <w:rPr>
          <w:rFonts w:hint="eastAsia" w:cs="Arial"/>
          <w:color w:val="auto"/>
          <w:sz w:val="21"/>
          <w:szCs w:val="21"/>
          <w:lang w:val="en-US" w:eastAsia="zh-CN"/>
        </w:rPr>
        <w:t>a deep learning framework based on YOLOv5</w:t>
      </w:r>
      <w:r>
        <w:rPr>
          <w:rFonts w:hint="eastAsia" w:ascii="Arial" w:hAnsi="Arial" w:cs="Arial"/>
          <w:color w:val="auto"/>
          <w:sz w:val="21"/>
          <w:szCs w:val="21"/>
        </w:rPr>
        <w:t xml:space="preserve"> and assessment of satellite image</w:t>
      </w:r>
      <w:r>
        <w:rPr>
          <w:rFonts w:hint="eastAsia" w:cs="Arial"/>
          <w:color w:val="auto"/>
          <w:sz w:val="21"/>
          <w:szCs w:val="21"/>
          <w:lang w:val="en-US" w:eastAsia="zh-CN"/>
        </w:rPr>
        <w:t xml:space="preserve"> data</w:t>
      </w:r>
      <w:r>
        <w:rPr>
          <w:rFonts w:hint="eastAsia" w:ascii="Arial" w:hAnsi="Arial" w:cs="Arial"/>
          <w:color w:val="auto"/>
          <w:sz w:val="21"/>
          <w:szCs w:val="21"/>
        </w:rPr>
        <w:t xml:space="preserve"> captured via MODIS</w:t>
      </w:r>
      <w:r>
        <w:rPr>
          <w:rFonts w:hint="eastAsia" w:cs="Arial"/>
          <w:color w:val="auto"/>
          <w:sz w:val="21"/>
          <w:szCs w:val="21"/>
          <w:lang w:val="en-US" w:eastAsia="zh-CN"/>
        </w:rPr>
        <w:t>, which</w:t>
      </w:r>
      <w:r>
        <w:rPr>
          <w:rFonts w:hint="eastAsia" w:ascii="Arial" w:hAnsi="Arial" w:cs="Arial"/>
          <w:color w:val="auto"/>
          <w:sz w:val="21"/>
          <w:szCs w:val="21"/>
        </w:rPr>
        <w:t xml:space="preserve"> aims to facilitate rapid detection</w:t>
      </w:r>
      <w:r>
        <w:rPr>
          <w:rFonts w:hint="eastAsia" w:cs="Arial"/>
          <w:color w:val="auto"/>
          <w:sz w:val="21"/>
          <w:szCs w:val="21"/>
          <w:lang w:val="en-US" w:eastAsia="zh-CN"/>
        </w:rPr>
        <w:t>, estimate burn areas and</w:t>
      </w:r>
      <w:r>
        <w:rPr>
          <w:rFonts w:hint="eastAsia" w:ascii="Arial" w:hAnsi="Arial" w:cs="Arial"/>
          <w:color w:val="auto"/>
          <w:sz w:val="21"/>
          <w:szCs w:val="21"/>
        </w:rPr>
        <w:t xml:space="preserve"> assessment of the severity of forest fires. Through the application of deep learning techniques, it is possible to enhance the accuracy and responsiveness of the forest fire monitoring system, thereby facilitating the implementation of timely emergency management measures during the initial stages of a fire, which can mitigate the impact of ecological damage and economic losses.</w:t>
      </w:r>
      <w:r>
        <w:rPr>
          <w:rFonts w:hint="eastAsia" w:cs="Arial"/>
          <w:color w:val="auto"/>
          <w:sz w:val="21"/>
          <w:szCs w:val="21"/>
          <w:lang w:val="en-US" w:eastAsia="zh-CN"/>
        </w:rPr>
        <w:t xml:space="preserve"> Furthermore</w:t>
      </w:r>
      <w:r>
        <w:rPr>
          <w:rFonts w:hint="eastAsia" w:ascii="Arial" w:hAnsi="Arial" w:cs="Arial"/>
          <w:color w:val="auto"/>
          <w:sz w:val="21"/>
          <w:szCs w:val="21"/>
        </w:rPr>
        <w:t xml:space="preserve">, this </w:t>
      </w:r>
      <w:r>
        <w:rPr>
          <w:rFonts w:hint="eastAsia" w:cs="Arial"/>
          <w:color w:val="auto"/>
          <w:sz w:val="21"/>
          <w:szCs w:val="21"/>
          <w:lang w:val="en-US" w:eastAsia="zh-CN"/>
        </w:rPr>
        <w:t xml:space="preserve">research </w:t>
      </w:r>
      <w:r>
        <w:rPr>
          <w:rFonts w:hint="eastAsia" w:ascii="Arial" w:hAnsi="Arial" w:cs="Arial"/>
          <w:color w:val="auto"/>
          <w:sz w:val="21"/>
          <w:szCs w:val="21"/>
        </w:rPr>
        <w:t>contribute</w:t>
      </w:r>
      <w:r>
        <w:rPr>
          <w:rFonts w:hint="eastAsia" w:cs="Arial"/>
          <w:color w:val="auto"/>
          <w:sz w:val="21"/>
          <w:szCs w:val="21"/>
          <w:lang w:val="en-US" w:eastAsia="zh-CN"/>
        </w:rPr>
        <w:t>s</w:t>
      </w:r>
      <w:r>
        <w:rPr>
          <w:rFonts w:hint="eastAsia" w:ascii="Arial" w:hAnsi="Arial" w:cs="Arial"/>
          <w:color w:val="auto"/>
          <w:sz w:val="21"/>
          <w:szCs w:val="21"/>
        </w:rPr>
        <w:t xml:space="preserve"> to more efficient wildfire monitoring and response strategies</w:t>
      </w:r>
      <w:r>
        <w:rPr>
          <w:rFonts w:hint="eastAsia" w:cs="Arial"/>
          <w:color w:val="auto"/>
          <w:sz w:val="21"/>
          <w:szCs w:val="21"/>
          <w:lang w:val="en-US" w:eastAsia="zh-CN"/>
        </w:rPr>
        <w:t xml:space="preserve"> and </w:t>
      </w:r>
      <w:r>
        <w:rPr>
          <w:rFonts w:hint="eastAsia" w:ascii="Arial" w:hAnsi="Arial" w:cs="Arial"/>
          <w:color w:val="auto"/>
          <w:sz w:val="21"/>
          <w:szCs w:val="21"/>
        </w:rPr>
        <w:t>provides referable cases for advancing academic research in the field of remote sensing image processing</w:t>
      </w:r>
      <w:r>
        <w:rPr>
          <w:rFonts w:hint="eastAsia" w:cs="Arial"/>
          <w:color w:val="auto"/>
          <w:sz w:val="21"/>
          <w:szCs w:val="21"/>
          <w:lang w:val="en-US" w:eastAsia="zh-CN"/>
        </w:rPr>
        <w:t>.</w:t>
      </w:r>
    </w:p>
    <w:p w14:paraId="13758F91">
      <w:pPr>
        <w:pStyle w:val="4"/>
        <w:keepNext/>
        <w:keepLines/>
        <w:pageBreakBefore w:val="0"/>
        <w:widowControl/>
        <w:kinsoku/>
        <w:wordWrap/>
        <w:overflowPunct/>
        <w:topLinePunct w:val="0"/>
        <w:autoSpaceDE/>
        <w:autoSpaceDN/>
        <w:bidi w:val="0"/>
        <w:adjustRightInd/>
        <w:snapToGrid/>
        <w:spacing w:after="160" w:line="260" w:lineRule="auto"/>
        <w:textAlignment w:val="auto"/>
        <w:rPr>
          <w:rFonts w:ascii="Arial" w:hAnsi="Arial" w:eastAsia="Calibri" w:cs="Arial"/>
          <w:b/>
          <w:bCs/>
          <w:color w:val="000000"/>
          <w:sz w:val="21"/>
          <w:szCs w:val="21"/>
        </w:rPr>
      </w:pPr>
      <w:bookmarkStart w:id="6" w:name="_Toc26076"/>
      <w:r>
        <w:rPr>
          <w:rFonts w:ascii="Arial" w:hAnsi="Arial" w:eastAsia="Calibri" w:cs="Arial"/>
          <w:b/>
          <w:bCs/>
          <w:color w:val="000000"/>
          <w:sz w:val="21"/>
          <w:szCs w:val="21"/>
        </w:rPr>
        <w:t>Audience</w:t>
      </w:r>
      <w:bookmarkEnd w:id="6"/>
      <w:r>
        <w:rPr>
          <w:rFonts w:ascii="Arial" w:hAnsi="Arial" w:eastAsia="Calibri" w:cs="Arial"/>
          <w:b/>
          <w:bCs/>
          <w:color w:val="000000"/>
          <w:sz w:val="21"/>
          <w:szCs w:val="21"/>
        </w:rPr>
        <w:t xml:space="preserve"> </w:t>
      </w:r>
    </w:p>
    <w:p w14:paraId="0924898C">
      <w:pPr>
        <w:numPr>
          <w:ilvl w:val="0"/>
          <w:numId w:val="0"/>
        </w:numPr>
        <w:ind w:leftChars="0"/>
        <w:jc w:val="both"/>
        <w:rPr>
          <w:rFonts w:hint="eastAsia" w:ascii="Arial" w:hAnsi="Arial" w:cs="Arial"/>
          <w:color w:val="auto"/>
          <w:sz w:val="21"/>
          <w:szCs w:val="21"/>
        </w:rPr>
      </w:pPr>
      <w:r>
        <w:rPr>
          <w:rFonts w:hint="eastAsia" w:cs="Arial"/>
          <w:color w:val="auto"/>
          <w:sz w:val="22"/>
          <w:szCs w:val="22"/>
          <w:lang w:val="en-US" w:eastAsia="zh-CN"/>
        </w:rPr>
        <w:t>This proposed project</w:t>
      </w:r>
      <w:r>
        <w:rPr>
          <w:rFonts w:hint="eastAsia" w:ascii="Arial" w:hAnsi="Arial" w:cs="Arial"/>
          <w:color w:val="auto"/>
          <w:sz w:val="22"/>
          <w:szCs w:val="22"/>
        </w:rPr>
        <w:t xml:space="preserve"> will prove beneficial to forest managers, emergency rescue teams and the general public. Primarily,</w:t>
      </w:r>
      <w:r>
        <w:rPr>
          <w:rFonts w:hint="eastAsia" w:cs="Arial"/>
          <w:color w:val="auto"/>
          <w:sz w:val="22"/>
          <w:szCs w:val="22"/>
          <w:lang w:val="en-US" w:eastAsia="zh-CN"/>
        </w:rPr>
        <w:t xml:space="preserve"> f</w:t>
      </w:r>
      <w:r>
        <w:rPr>
          <w:rFonts w:hint="eastAsia" w:ascii="Arial" w:hAnsi="Arial" w:cs="Arial"/>
          <w:color w:val="auto"/>
          <w:sz w:val="22"/>
          <w:szCs w:val="22"/>
        </w:rPr>
        <w:t xml:space="preserve">orest managers can </w:t>
      </w:r>
      <w:r>
        <w:rPr>
          <w:rFonts w:hint="eastAsia" w:cs="Arial"/>
          <w:color w:val="auto"/>
          <w:sz w:val="22"/>
          <w:szCs w:val="22"/>
          <w:lang w:eastAsia="zh-CN"/>
        </w:rPr>
        <w:t>utilize</w:t>
      </w:r>
      <w:r>
        <w:rPr>
          <w:rFonts w:hint="eastAsia" w:ascii="Arial" w:hAnsi="Arial" w:cs="Arial"/>
          <w:color w:val="auto"/>
          <w:sz w:val="22"/>
          <w:szCs w:val="22"/>
        </w:rPr>
        <w:t xml:space="preserve"> the automated systems deployed for the monitoring and management of forest resources, particularly during periods of elevated fire risk, thereby enabling the provision of early warnings and the implementation of preventive measures. The swift and precise dissemination of information regarding the location and extent of fires can facilitate the prompt response of rescue teams, thereby reducing the loss of life and property. Through the real-time issuance of fire warning notifications, the public can access timely information on the risks associated with forest fires, enabling them to safeguard their lives and property, while also fostering awareness of forest fire prevention measures.</w:t>
      </w:r>
    </w:p>
    <w:p w14:paraId="3F646C6C">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ascii="Arial" w:hAnsi="Arial" w:cs="Arial"/>
          <w:b/>
          <w:bCs/>
          <w:color w:val="000000"/>
          <w:sz w:val="21"/>
          <w:szCs w:val="21"/>
        </w:rPr>
      </w:pPr>
      <w:bookmarkStart w:id="7" w:name="_Toc6324"/>
      <w:r>
        <w:rPr>
          <w:rFonts w:ascii="Arial" w:hAnsi="Arial" w:cs="Arial"/>
          <w:b/>
          <w:bCs/>
          <w:color w:val="000000"/>
          <w:sz w:val="21"/>
          <w:szCs w:val="21"/>
        </w:rPr>
        <w:t>Background Review</w:t>
      </w:r>
      <w:bookmarkEnd w:id="7"/>
    </w:p>
    <w:p w14:paraId="18A51DDE">
      <w:pPr>
        <w:numPr>
          <w:ilvl w:val="0"/>
          <w:numId w:val="0"/>
        </w:numPr>
        <w:ind w:leftChars="0"/>
        <w:jc w:val="both"/>
        <w:rPr>
          <w:rFonts w:hint="default" w:cs="Arial"/>
          <w:color w:val="auto"/>
          <w:sz w:val="22"/>
          <w:szCs w:val="22"/>
          <w:lang w:val="en-US" w:eastAsia="zh-CN"/>
        </w:rPr>
      </w:pPr>
      <w:r>
        <w:rPr>
          <w:rFonts w:hint="eastAsia" w:cs="Arial"/>
          <w:color w:val="auto"/>
          <w:sz w:val="22"/>
          <w:szCs w:val="22"/>
          <w:lang w:val="en-US" w:eastAsia="zh-CN"/>
        </w:rPr>
        <w:t xml:space="preserve">This proposed project investigates and compares from the state of the art techniques for forest fire detection using deep learning methods. In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_Ref17152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[3]</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Khan et al. put forward a transfer learning approach based on VGG19 for the detection of forest fires. The experiment utilized 80% of the data in the DeepFire dataset for training and attained an accuracy of 95.72% in the 20% test set, where there were 950 images each for the fire class and the non-fire class. Seydi et al.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_Ref17067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employed a Landsat-8 image set for forest fire detection and proposed a deep learning framework Fire-Net integrated by YOLOv5 and U-Net network, which improved the accuracy of forest small fire detection under different conditions. Yuan et al.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_Ref17214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[5]</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employed the 85% FLAME dataset as a training set to enable the model to acquire global context information by incorporating a multi-head self-attention (MSA) module before each YOLO header. Experimental results have proven that this approach can markedly enhance the efficacy of forest fire detection across different scales while preserving the real-time performance of fire detection. In contrast to the approach taken in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_Ref17214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[5]</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_Ref17942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[18]</w:t>
      </w:r>
      <w:r>
        <w:rPr>
          <w:rFonts w:hint="eastAsia" w:cs="Arial"/>
          <w:color w:val="auto"/>
          <w:sz w:val="22"/>
          <w:szCs w:val="22"/>
          <w:lang w:val="en-US" w:eastAsia="zh-CN"/>
        </w:rPr>
        <w:fldChar w:fldCharType="end"/>
      </w:r>
      <w:r>
        <w:rPr>
          <w:rFonts w:hint="eastAsia" w:cs="Arial"/>
          <w:color w:val="auto"/>
          <w:sz w:val="22"/>
          <w:szCs w:val="22"/>
          <w:lang w:val="en-US" w:eastAsia="zh-CN"/>
        </w:rPr>
        <w:t xml:space="preserve"> considered the diversity of forest fire scenarios and integrated YOLOv5 with EfficientNet, significantly reducing the false alarm rate in forest fire detection by learning global information. The model demonstrated a high level of accuracy in recognizing fire images, achieving 99.6% accuracy on 476 images and 99.7% accuracy on 676 images. </w:t>
      </w:r>
      <w:r>
        <w:rPr>
          <w:rFonts w:hint="eastAsia" w:eastAsia="宋体" w:cs="Arial"/>
          <w:color w:val="auto"/>
          <w:sz w:val="24"/>
          <w:szCs w:val="24"/>
          <w:vertAlign w:val="baseline"/>
          <w:lang w:val="en-US" w:eastAsia="zh-CN"/>
        </w:rPr>
        <w:t xml:space="preserve">Kang et al. </w:t>
      </w:r>
      <w:r>
        <w:rPr>
          <w:rFonts w:hint="eastAsia" w:eastAsia="宋体" w:cs="Arial"/>
          <w:color w:val="auto"/>
          <w:sz w:val="24"/>
          <w:szCs w:val="24"/>
          <w:vertAlign w:val="baseline"/>
          <w:lang w:val="en-US" w:eastAsia="zh-CN"/>
        </w:rPr>
        <w:fldChar w:fldCharType="begin"/>
      </w:r>
      <w:r>
        <w:rPr>
          <w:rFonts w:hint="eastAsia" w:eastAsia="宋体" w:cs="Arial"/>
          <w:color w:val="auto"/>
          <w:sz w:val="24"/>
          <w:szCs w:val="24"/>
          <w:vertAlign w:val="baseline"/>
          <w:lang w:val="en-US" w:eastAsia="zh-CN"/>
        </w:rPr>
        <w:instrText xml:space="preserve"> REF _Ref17760 \r \h </w:instrText>
      </w:r>
      <w:r>
        <w:rPr>
          <w:rFonts w:hint="eastAsia" w:eastAsia="宋体" w:cs="Arial"/>
          <w:color w:val="auto"/>
          <w:sz w:val="24"/>
          <w:szCs w:val="24"/>
          <w:vertAlign w:val="baseline"/>
          <w:lang w:val="en-US" w:eastAsia="zh-CN"/>
        </w:rPr>
        <w:fldChar w:fldCharType="separate"/>
      </w:r>
      <w:r>
        <w:rPr>
          <w:rFonts w:hint="eastAsia" w:eastAsia="宋体" w:cs="Arial"/>
          <w:color w:val="auto"/>
          <w:sz w:val="24"/>
          <w:szCs w:val="24"/>
          <w:vertAlign w:val="baseline"/>
          <w:lang w:val="en-US" w:eastAsia="zh-CN"/>
        </w:rPr>
        <w:t>[19]</w:t>
      </w:r>
      <w:r>
        <w:rPr>
          <w:rFonts w:hint="eastAsia" w:eastAsia="宋体" w:cs="Arial"/>
          <w:color w:val="auto"/>
          <w:sz w:val="24"/>
          <w:szCs w:val="24"/>
          <w:vertAlign w:val="baseline"/>
          <w:lang w:val="en-US" w:eastAsia="zh-CN"/>
        </w:rPr>
        <w:fldChar w:fldCharType="end"/>
      </w:r>
      <w:r>
        <w:rPr>
          <w:rFonts w:hint="eastAsia" w:eastAsia="宋体" w:cs="Arial"/>
          <w:color w:val="auto"/>
          <w:sz w:val="24"/>
          <w:szCs w:val="24"/>
          <w:vertAlign w:val="baseline"/>
          <w:lang w:val="en-US" w:eastAsia="zh-CN"/>
        </w:rPr>
        <w:t xml:space="preserve"> proposed a deep learning model based on geostationary satellite Himawari-8 AHI data, which employed temporal and spatial information features to markedly reduce the detection delay of forest fires.</w:t>
      </w:r>
      <w:r>
        <w:rPr>
          <w:rFonts w:hint="eastAsia" w:eastAsia="宋体" w:cs="Arial"/>
          <w:color w:val="auto"/>
          <w:vertAlign w:val="baseline"/>
          <w:lang w:val="en-US" w:eastAsia="zh-CN"/>
        </w:rPr>
        <w:t xml:space="preserve"> </w:t>
      </w:r>
      <w:r>
        <w:rPr>
          <w:rFonts w:hint="eastAsia" w:eastAsia="宋体" w:cs="Arial"/>
          <w:color w:val="auto"/>
          <w:vertAlign w:val="baseline"/>
          <w:lang w:val="en-US" w:eastAsia="zh-CN"/>
        </w:rPr>
        <w:fldChar w:fldCharType="begin"/>
      </w:r>
      <w:r>
        <w:rPr>
          <w:rFonts w:hint="eastAsia" w:eastAsia="宋体" w:cs="Arial"/>
          <w:color w:val="auto"/>
          <w:vertAlign w:val="baseline"/>
          <w:lang w:val="en-US" w:eastAsia="zh-CN"/>
        </w:rPr>
        <w:instrText xml:space="preserve"> REF _Ref4915 \r \h </w:instrText>
      </w:r>
      <w:r>
        <w:rPr>
          <w:rFonts w:hint="eastAsia" w:eastAsia="宋体" w:cs="Arial"/>
          <w:color w:val="auto"/>
          <w:vertAlign w:val="baseline"/>
          <w:lang w:val="en-US" w:eastAsia="zh-CN"/>
        </w:rPr>
        <w:fldChar w:fldCharType="separate"/>
      </w:r>
      <w:r>
        <w:rPr>
          <w:rFonts w:hint="eastAsia" w:eastAsia="宋体" w:cs="Arial"/>
          <w:color w:val="auto"/>
          <w:vertAlign w:val="baseline"/>
          <w:lang w:val="en-US" w:eastAsia="zh-CN"/>
        </w:rPr>
        <w:t>[20]</w:t>
      </w:r>
      <w:r>
        <w:rPr>
          <w:rFonts w:hint="eastAsia" w:eastAsia="宋体" w:cs="Arial"/>
          <w:color w:val="auto"/>
          <w:vertAlign w:val="baseline"/>
          <w:lang w:val="en-US" w:eastAsia="zh-CN"/>
        </w:rPr>
        <w:fldChar w:fldCharType="end"/>
      </w:r>
      <w:r>
        <w:rPr>
          <w:rFonts w:hint="eastAsia" w:eastAsia="宋体" w:cs="Arial"/>
          <w:color w:val="auto"/>
          <w:vertAlign w:val="baseline"/>
          <w:lang w:val="en-US" w:eastAsia="zh-CN"/>
        </w:rPr>
        <w:t xml:space="preserve"> proposed a Forest Smoke-Fire Net (FSF-Net) model based on Mask R-CNN, which combining MODIS remote sensing images with regional dynamic brightness temperature thresholds. The study demonstrates that the model can effectively circumvent the issue of erroneous identification and missed detection resulting from interference such as cloud and fog, and significantly improve the precision and dependability of forest smoke detection. Yang et al. </w:t>
      </w:r>
      <w:r>
        <w:rPr>
          <w:rFonts w:hint="eastAsia" w:eastAsia="宋体" w:cs="Arial"/>
          <w:color w:val="auto"/>
          <w:vertAlign w:val="baseline"/>
          <w:lang w:val="en-US" w:eastAsia="zh-CN"/>
        </w:rPr>
        <w:fldChar w:fldCharType="begin"/>
      </w:r>
      <w:r>
        <w:rPr>
          <w:rFonts w:hint="eastAsia" w:eastAsia="宋体" w:cs="Arial"/>
          <w:color w:val="auto"/>
          <w:vertAlign w:val="baseline"/>
          <w:lang w:val="en-US" w:eastAsia="zh-CN"/>
        </w:rPr>
        <w:instrText xml:space="preserve"> REF _Ref8961 \r \h </w:instrText>
      </w:r>
      <w:r>
        <w:rPr>
          <w:rFonts w:hint="eastAsia" w:eastAsia="宋体" w:cs="Arial"/>
          <w:color w:val="auto"/>
          <w:vertAlign w:val="baseline"/>
          <w:lang w:val="en-US" w:eastAsia="zh-CN"/>
        </w:rPr>
        <w:fldChar w:fldCharType="separate"/>
      </w:r>
      <w:r>
        <w:rPr>
          <w:rFonts w:hint="eastAsia" w:eastAsia="宋体" w:cs="Arial"/>
          <w:color w:val="auto"/>
          <w:vertAlign w:val="baseline"/>
          <w:lang w:val="en-US" w:eastAsia="zh-CN"/>
        </w:rPr>
        <w:t>[21]</w:t>
      </w:r>
      <w:r>
        <w:rPr>
          <w:rFonts w:hint="eastAsia" w:eastAsia="宋体" w:cs="Arial"/>
          <w:color w:val="auto"/>
          <w:vertAlign w:val="baseline"/>
          <w:lang w:val="en-US" w:eastAsia="zh-CN"/>
        </w:rPr>
        <w:fldChar w:fldCharType="end"/>
      </w:r>
      <w:r>
        <w:rPr>
          <w:rFonts w:hint="eastAsia" w:eastAsia="宋体" w:cs="Arial"/>
          <w:color w:val="auto"/>
          <w:vertAlign w:val="baseline"/>
          <w:lang w:val="en-US" w:eastAsia="zh-CN"/>
        </w:rPr>
        <w:t xml:space="preserve"> introduced a novel Squeeze-Excitation Spatial Multi-Scale Transformer Learning (SESMTML) algorithm that integrates deep learning with remote sensing imagery to tackle the spatial and temporal challenges in forest fire risk prediction models and the lack of universality due to regional inconsistencies.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7"/>
        <w:gridCol w:w="2082"/>
        <w:gridCol w:w="1972"/>
        <w:gridCol w:w="2999"/>
      </w:tblGrid>
      <w:tr w14:paraId="3510A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vAlign w:val="center"/>
          </w:tcPr>
          <w:p w14:paraId="10E4A54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eastAsia" w:eastAsia="宋体" w:cs="Arial"/>
                <w:b/>
                <w:bCs/>
                <w:color w:val="auto"/>
                <w:vertAlign w:val="baseline"/>
                <w:lang w:val="en-US" w:eastAsia="zh-CN"/>
              </w:rPr>
              <w:t>Research</w:t>
            </w:r>
          </w:p>
        </w:tc>
        <w:tc>
          <w:tcPr>
            <w:tcW w:w="2082" w:type="dxa"/>
            <w:vAlign w:val="center"/>
          </w:tcPr>
          <w:p w14:paraId="6E83260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default" w:eastAsia="宋体" w:cs="Arial"/>
                <w:b/>
                <w:bCs/>
                <w:color w:val="auto"/>
                <w:vertAlign w:val="baseline"/>
                <w:lang w:val="en-US" w:eastAsia="zh-CN"/>
              </w:rPr>
              <w:t>M</w:t>
            </w:r>
            <w:r>
              <w:rPr>
                <w:rFonts w:hint="eastAsia" w:eastAsia="宋体" w:cs="Arial"/>
                <w:b/>
                <w:bCs/>
                <w:color w:val="auto"/>
                <w:vertAlign w:val="baseline"/>
                <w:lang w:val="en-US" w:eastAsia="zh-CN"/>
              </w:rPr>
              <w:t>odel</w:t>
            </w:r>
          </w:p>
        </w:tc>
        <w:tc>
          <w:tcPr>
            <w:tcW w:w="1972" w:type="dxa"/>
            <w:vAlign w:val="center"/>
          </w:tcPr>
          <w:p w14:paraId="2AAD4B7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eastAsia" w:eastAsia="宋体" w:cs="Arial"/>
                <w:b/>
                <w:bCs/>
                <w:color w:val="auto"/>
                <w:vertAlign w:val="baseline"/>
                <w:lang w:val="en-US" w:eastAsia="zh-CN"/>
              </w:rPr>
              <w:t>DataSet</w:t>
            </w:r>
          </w:p>
        </w:tc>
        <w:tc>
          <w:tcPr>
            <w:tcW w:w="2999" w:type="dxa"/>
            <w:vAlign w:val="center"/>
          </w:tcPr>
          <w:p w14:paraId="6498F8C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b/>
                <w:bCs/>
                <w:color w:val="auto"/>
                <w:vertAlign w:val="baseline"/>
                <w:lang w:val="en-US" w:eastAsia="zh-CN"/>
              </w:rPr>
            </w:pPr>
            <w:r>
              <w:rPr>
                <w:rFonts w:hint="eastAsia" w:eastAsia="宋体" w:cs="Arial"/>
                <w:b/>
                <w:bCs/>
                <w:color w:val="auto"/>
                <w:vertAlign w:val="baseline"/>
                <w:lang w:val="en-US" w:eastAsia="zh-CN"/>
              </w:rPr>
              <w:t>Performance Index</w:t>
            </w:r>
          </w:p>
        </w:tc>
      </w:tr>
      <w:tr w14:paraId="4AA54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vAlign w:val="center"/>
          </w:tcPr>
          <w:p w14:paraId="3A885BA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cs="Arial"/>
                <w:color w:val="auto"/>
                <w:sz w:val="22"/>
                <w:szCs w:val="22"/>
                <w:lang w:val="en-US" w:eastAsia="zh-CN"/>
              </w:rPr>
            </w:pPr>
            <w:r>
              <w:rPr>
                <w:rFonts w:hint="default" w:eastAsia="宋体" w:cs="Arial"/>
                <w:color w:val="auto"/>
                <w:vertAlign w:val="baseline"/>
                <w:lang w:val="en-US" w:eastAsia="zh-CN"/>
              </w:rPr>
              <w:fldChar w:fldCharType="begin"/>
            </w:r>
            <w:r>
              <w:rPr>
                <w:rFonts w:hint="default" w:eastAsia="宋体" w:cs="Arial"/>
                <w:color w:val="auto"/>
                <w:vertAlign w:val="baseline"/>
                <w:lang w:val="en-US" w:eastAsia="zh-CN"/>
              </w:rPr>
              <w:instrText xml:space="preserve"> HYPERLINK "https://onlinelibrary.wiley.com/authored-by/Khan/Ali" </w:instrText>
            </w:r>
            <w:r>
              <w:rPr>
                <w:rFonts w:hint="default" w:eastAsia="宋体" w:cs="Arial"/>
                <w:color w:val="auto"/>
                <w:vertAlign w:val="baseline"/>
                <w:lang w:val="en-US" w:eastAsia="zh-CN"/>
              </w:rPr>
              <w:fldChar w:fldCharType="separate"/>
            </w:r>
            <w:r>
              <w:rPr>
                <w:rFonts w:hint="default" w:eastAsia="宋体" w:cs="Arial"/>
                <w:color w:val="auto"/>
                <w:vertAlign w:val="baseline"/>
                <w:lang w:val="en-US" w:eastAsia="zh-CN"/>
              </w:rPr>
              <w:t>Khan</w:t>
            </w:r>
            <w:r>
              <w:rPr>
                <w:rFonts w:hint="default" w:eastAsia="宋体" w:cs="Arial"/>
                <w:color w:val="auto"/>
                <w:vertAlign w:val="baseline"/>
                <w:lang w:val="en-US" w:eastAsia="zh-CN"/>
              </w:rPr>
              <w:fldChar w:fldCharType="end"/>
            </w:r>
            <w:r>
              <w:rPr>
                <w:rFonts w:hint="eastAsia" w:eastAsia="宋体" w:cs="Arial"/>
                <w:color w:val="auto"/>
                <w:vertAlign w:val="baseline"/>
                <w:lang w:val="en-US" w:eastAsia="zh-CN"/>
              </w:rPr>
              <w:t xml:space="preserve"> </w:t>
            </w:r>
            <w:r>
              <w:rPr>
                <w:rFonts w:hint="eastAsia" w:cs="Arial"/>
                <w:color w:val="auto"/>
                <w:sz w:val="22"/>
                <w:szCs w:val="22"/>
                <w:lang w:val="en-US" w:eastAsia="zh-CN"/>
              </w:rPr>
              <w:t xml:space="preserve">et al.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_Ref17152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[3]</w:t>
            </w:r>
            <w:r>
              <w:rPr>
                <w:rFonts w:hint="eastAsia" w:cs="Arial"/>
                <w:color w:val="auto"/>
                <w:sz w:val="22"/>
                <w:szCs w:val="22"/>
                <w:lang w:val="en-US" w:eastAsia="zh-CN"/>
              </w:rPr>
              <w:fldChar w:fldCharType="end"/>
            </w:r>
          </w:p>
        </w:tc>
        <w:tc>
          <w:tcPr>
            <w:tcW w:w="2082" w:type="dxa"/>
            <w:vAlign w:val="center"/>
          </w:tcPr>
          <w:p w14:paraId="54CB25D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cs="Arial"/>
                <w:color w:val="auto"/>
                <w:sz w:val="22"/>
                <w:szCs w:val="22"/>
                <w:lang w:val="en-US" w:eastAsia="zh-CN"/>
              </w:rPr>
            </w:pPr>
            <w:r>
              <w:rPr>
                <w:rFonts w:hint="default" w:eastAsia="宋体" w:cs="Arial"/>
                <w:color w:val="auto"/>
                <w:vertAlign w:val="baseline"/>
                <w:lang w:val="en-US" w:eastAsia="zh-CN"/>
              </w:rPr>
              <w:t>VGG19</w:t>
            </w:r>
          </w:p>
        </w:tc>
        <w:tc>
          <w:tcPr>
            <w:tcW w:w="1972" w:type="dxa"/>
            <w:vAlign w:val="center"/>
          </w:tcPr>
          <w:p w14:paraId="6F961D7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cs="Arial"/>
                <w:color w:val="auto"/>
                <w:sz w:val="22"/>
                <w:szCs w:val="22"/>
                <w:lang w:val="en-US" w:eastAsia="zh-CN"/>
              </w:rPr>
            </w:pPr>
            <w:r>
              <w:rPr>
                <w:rFonts w:hint="eastAsia" w:eastAsia="宋体" w:cs="Arial"/>
                <w:color w:val="auto"/>
                <w:vertAlign w:val="baseline"/>
                <w:lang w:val="en-US" w:eastAsia="zh-CN"/>
              </w:rPr>
              <w:t>DeepFire</w:t>
            </w:r>
          </w:p>
        </w:tc>
        <w:tc>
          <w:tcPr>
            <w:tcW w:w="2999" w:type="dxa"/>
            <w:vAlign w:val="center"/>
          </w:tcPr>
          <w:p w14:paraId="72FB34F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Accuracy = 98.89%</w:t>
            </w:r>
          </w:p>
          <w:p w14:paraId="5E06B5D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Precision = 95.72%</w:t>
            </w:r>
          </w:p>
        </w:tc>
      </w:tr>
      <w:tr w14:paraId="0A37F4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1767" w:type="dxa"/>
            <w:vAlign w:val="center"/>
          </w:tcPr>
          <w:p w14:paraId="089D53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cs="Arial"/>
                <w:color w:val="auto"/>
                <w:sz w:val="22"/>
                <w:szCs w:val="22"/>
                <w:lang w:val="en-US" w:eastAsia="zh-CN"/>
              </w:rPr>
              <w:t xml:space="preserve">Seydi et al.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_Ref17067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w:t>
            </w:r>
            <w:r>
              <w:rPr>
                <w:rFonts w:hint="eastAsia" w:cs="Arial"/>
                <w:color w:val="auto"/>
                <w:sz w:val="22"/>
                <w:szCs w:val="22"/>
                <w:lang w:val="en-US" w:eastAsia="zh-CN"/>
              </w:rPr>
              <w:fldChar w:fldCharType="end"/>
            </w:r>
          </w:p>
        </w:tc>
        <w:tc>
          <w:tcPr>
            <w:tcW w:w="2082" w:type="dxa"/>
            <w:vAlign w:val="center"/>
          </w:tcPr>
          <w:p w14:paraId="30F493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cs="Arial"/>
                <w:color w:val="auto"/>
                <w:sz w:val="22"/>
                <w:szCs w:val="22"/>
                <w:lang w:val="en-US" w:eastAsia="zh-CN"/>
              </w:rPr>
            </w:pPr>
            <w:r>
              <w:rPr>
                <w:rFonts w:hint="eastAsia" w:cs="Arial"/>
                <w:color w:val="auto"/>
                <w:sz w:val="22"/>
                <w:szCs w:val="22"/>
                <w:lang w:val="en-US" w:eastAsia="zh-CN"/>
              </w:rPr>
              <w:t xml:space="preserve">Fire-Net </w:t>
            </w:r>
          </w:p>
          <w:p w14:paraId="69F0BF4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cs="Arial"/>
                <w:color w:val="auto"/>
                <w:sz w:val="22"/>
                <w:szCs w:val="22"/>
                <w:lang w:val="en-US" w:eastAsia="zh-CN"/>
              </w:rPr>
              <w:t>(YOLOv5 + U-Net)</w:t>
            </w:r>
          </w:p>
        </w:tc>
        <w:tc>
          <w:tcPr>
            <w:tcW w:w="1972" w:type="dxa"/>
            <w:vAlign w:val="center"/>
          </w:tcPr>
          <w:p w14:paraId="16BE31F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cs="Arial"/>
                <w:color w:val="auto"/>
                <w:sz w:val="22"/>
                <w:szCs w:val="22"/>
                <w:lang w:val="en-US" w:eastAsia="zh-CN"/>
              </w:rPr>
              <w:t>Landsat-8</w:t>
            </w:r>
          </w:p>
        </w:tc>
        <w:tc>
          <w:tcPr>
            <w:tcW w:w="2999" w:type="dxa"/>
            <w:vAlign w:val="center"/>
          </w:tcPr>
          <w:p w14:paraId="21A756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 xml:space="preserve">Overall Accuracy = 97.35% </w:t>
            </w:r>
          </w:p>
          <w:p w14:paraId="7D2F1B6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Precision = 93.49%</w:t>
            </w:r>
          </w:p>
        </w:tc>
      </w:tr>
      <w:tr w14:paraId="5EC84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1767" w:type="dxa"/>
            <w:vAlign w:val="center"/>
          </w:tcPr>
          <w:p w14:paraId="35418E8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 xml:space="preserve">Yuan et al.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_Ref17214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[5]</w:t>
            </w:r>
            <w:r>
              <w:rPr>
                <w:rFonts w:hint="eastAsia" w:cs="Arial"/>
                <w:color w:val="auto"/>
                <w:sz w:val="22"/>
                <w:szCs w:val="22"/>
                <w:lang w:val="en-US" w:eastAsia="zh-CN"/>
              </w:rPr>
              <w:fldChar w:fldCharType="end"/>
            </w:r>
          </w:p>
        </w:tc>
        <w:tc>
          <w:tcPr>
            <w:tcW w:w="2082" w:type="dxa"/>
            <w:vAlign w:val="center"/>
          </w:tcPr>
          <w:p w14:paraId="60FABD9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YOLOv5 + Transformer</w:t>
            </w:r>
          </w:p>
        </w:tc>
        <w:tc>
          <w:tcPr>
            <w:tcW w:w="1972" w:type="dxa"/>
            <w:vAlign w:val="center"/>
          </w:tcPr>
          <w:p w14:paraId="7CCFFD1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FLAME,</w:t>
            </w:r>
          </w:p>
          <w:p w14:paraId="385EC01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self-built fire dataset</w:t>
            </w:r>
          </w:p>
        </w:tc>
        <w:tc>
          <w:tcPr>
            <w:tcW w:w="2999" w:type="dxa"/>
            <w:vAlign w:val="center"/>
          </w:tcPr>
          <w:p w14:paraId="0A0ED7A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Accuracy = 93.25%</w:t>
            </w:r>
          </w:p>
          <w:p w14:paraId="34CA74E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 xml:space="preserve">Precision = </w:t>
            </w:r>
            <w:r>
              <w:rPr>
                <w:rFonts w:hint="default" w:eastAsia="宋体" w:cs="Arial"/>
                <w:color w:val="auto"/>
                <w:vertAlign w:val="baseline"/>
                <w:lang w:val="en-US" w:eastAsia="zh-CN"/>
              </w:rPr>
              <w:t>92.85</w:t>
            </w:r>
            <w:r>
              <w:rPr>
                <w:rFonts w:hint="eastAsia" w:eastAsia="宋体" w:cs="Arial"/>
                <w:color w:val="auto"/>
                <w:vertAlign w:val="baseline"/>
                <w:lang w:val="en-US" w:eastAsia="zh-CN"/>
              </w:rPr>
              <w:t>%</w:t>
            </w:r>
          </w:p>
        </w:tc>
      </w:tr>
      <w:tr w14:paraId="06FD0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6" w:hRule="atLeast"/>
        </w:trPr>
        <w:tc>
          <w:tcPr>
            <w:tcW w:w="1767" w:type="dxa"/>
            <w:vAlign w:val="center"/>
          </w:tcPr>
          <w:p w14:paraId="799A485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 xml:space="preserve">Xu et al. </w:t>
            </w:r>
            <w:r>
              <w:rPr>
                <w:rFonts w:hint="eastAsia" w:cs="Arial"/>
                <w:color w:val="auto"/>
                <w:sz w:val="22"/>
                <w:szCs w:val="22"/>
                <w:lang w:val="en-US" w:eastAsia="zh-CN"/>
              </w:rPr>
              <w:fldChar w:fldCharType="begin"/>
            </w:r>
            <w:r>
              <w:rPr>
                <w:rFonts w:hint="eastAsia" w:cs="Arial"/>
                <w:color w:val="auto"/>
                <w:sz w:val="22"/>
                <w:szCs w:val="22"/>
                <w:lang w:val="en-US" w:eastAsia="zh-CN"/>
              </w:rPr>
              <w:instrText xml:space="preserve"> REF _Ref17942 \r \h </w:instrText>
            </w:r>
            <w:r>
              <w:rPr>
                <w:rFonts w:hint="eastAsia" w:cs="Arial"/>
                <w:color w:val="auto"/>
                <w:sz w:val="22"/>
                <w:szCs w:val="22"/>
                <w:lang w:val="en-US" w:eastAsia="zh-CN"/>
              </w:rPr>
              <w:fldChar w:fldCharType="separate"/>
            </w:r>
            <w:r>
              <w:rPr>
                <w:rFonts w:hint="eastAsia" w:cs="Arial"/>
                <w:color w:val="auto"/>
                <w:sz w:val="22"/>
                <w:szCs w:val="22"/>
                <w:lang w:val="en-US" w:eastAsia="zh-CN"/>
              </w:rPr>
              <w:t>[18]</w:t>
            </w:r>
            <w:r>
              <w:rPr>
                <w:rFonts w:hint="eastAsia" w:cs="Arial"/>
                <w:color w:val="auto"/>
                <w:sz w:val="22"/>
                <w:szCs w:val="22"/>
                <w:lang w:val="en-US" w:eastAsia="zh-CN"/>
              </w:rPr>
              <w:fldChar w:fldCharType="end"/>
            </w:r>
          </w:p>
        </w:tc>
        <w:tc>
          <w:tcPr>
            <w:tcW w:w="2082" w:type="dxa"/>
            <w:vAlign w:val="center"/>
          </w:tcPr>
          <w:p w14:paraId="2D71341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YOLOv5 + EfficientNet</w:t>
            </w:r>
          </w:p>
        </w:tc>
        <w:tc>
          <w:tcPr>
            <w:tcW w:w="1972" w:type="dxa"/>
            <w:vAlign w:val="center"/>
          </w:tcPr>
          <w:p w14:paraId="3749A97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 xml:space="preserve">BowFire, </w:t>
            </w:r>
          </w:p>
          <w:p w14:paraId="7A211A8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 xml:space="preserve">FD-dataset, </w:t>
            </w:r>
          </w:p>
          <w:p w14:paraId="656AB5D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ForestryImages,</w:t>
            </w:r>
          </w:p>
          <w:p w14:paraId="4C8216C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VisiFire</w:t>
            </w:r>
          </w:p>
        </w:tc>
        <w:tc>
          <w:tcPr>
            <w:tcW w:w="2999" w:type="dxa"/>
            <w:vAlign w:val="center"/>
          </w:tcPr>
          <w:p w14:paraId="134C9B9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Accuracy = 99.6%</w:t>
            </w:r>
          </w:p>
          <w:p w14:paraId="00278E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default" w:eastAsia="宋体" w:cs="Arial"/>
                <w:color w:val="auto"/>
                <w:vertAlign w:val="baseline"/>
                <w:lang w:val="en-US" w:eastAsia="zh-CN"/>
              </w:rPr>
              <w:t>Average Precision</w:t>
            </w:r>
            <w:r>
              <w:rPr>
                <w:rFonts w:hint="eastAsia" w:eastAsia="宋体" w:cs="Arial"/>
                <w:color w:val="auto"/>
                <w:vertAlign w:val="baseline"/>
                <w:lang w:val="en-US" w:eastAsia="zh-CN"/>
              </w:rPr>
              <w:t xml:space="preserve"> = 85.5%</w:t>
            </w:r>
          </w:p>
        </w:tc>
      </w:tr>
      <w:tr w14:paraId="6021D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767" w:type="dxa"/>
            <w:vAlign w:val="center"/>
          </w:tcPr>
          <w:p w14:paraId="0AF30A5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 xml:space="preserve">Kang et al. </w:t>
            </w:r>
            <w:r>
              <w:rPr>
                <w:rFonts w:hint="eastAsia" w:eastAsia="宋体" w:cs="Arial"/>
                <w:color w:val="auto"/>
                <w:vertAlign w:val="baseline"/>
                <w:lang w:val="en-US" w:eastAsia="zh-CN"/>
              </w:rPr>
              <w:fldChar w:fldCharType="begin"/>
            </w:r>
            <w:r>
              <w:rPr>
                <w:rFonts w:hint="eastAsia" w:eastAsia="宋体" w:cs="Arial"/>
                <w:color w:val="auto"/>
                <w:vertAlign w:val="baseline"/>
                <w:lang w:val="en-US" w:eastAsia="zh-CN"/>
              </w:rPr>
              <w:instrText xml:space="preserve"> REF _Ref17760 \r \h </w:instrText>
            </w:r>
            <w:r>
              <w:rPr>
                <w:rFonts w:hint="eastAsia" w:eastAsia="宋体" w:cs="Arial"/>
                <w:color w:val="auto"/>
                <w:vertAlign w:val="baseline"/>
                <w:lang w:val="en-US" w:eastAsia="zh-CN"/>
              </w:rPr>
              <w:fldChar w:fldCharType="separate"/>
            </w:r>
            <w:r>
              <w:rPr>
                <w:rFonts w:hint="eastAsia" w:eastAsia="宋体" w:cs="Arial"/>
                <w:color w:val="auto"/>
                <w:vertAlign w:val="baseline"/>
                <w:lang w:val="en-US" w:eastAsia="zh-CN"/>
              </w:rPr>
              <w:t>[19]</w:t>
            </w:r>
            <w:r>
              <w:rPr>
                <w:rFonts w:hint="eastAsia" w:eastAsia="宋体" w:cs="Arial"/>
                <w:color w:val="auto"/>
                <w:vertAlign w:val="baseline"/>
                <w:lang w:val="en-US" w:eastAsia="zh-CN"/>
              </w:rPr>
              <w:fldChar w:fldCharType="end"/>
            </w:r>
          </w:p>
        </w:tc>
        <w:tc>
          <w:tcPr>
            <w:tcW w:w="2082" w:type="dxa"/>
            <w:vAlign w:val="center"/>
          </w:tcPr>
          <w:p w14:paraId="78CB291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CNN + RF</w:t>
            </w:r>
          </w:p>
        </w:tc>
        <w:tc>
          <w:tcPr>
            <w:tcW w:w="1972" w:type="dxa"/>
            <w:vAlign w:val="center"/>
          </w:tcPr>
          <w:p w14:paraId="278D1F6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Himawari-8 AHI </w:t>
            </w:r>
          </w:p>
        </w:tc>
        <w:tc>
          <w:tcPr>
            <w:tcW w:w="2999" w:type="dxa"/>
            <w:vAlign w:val="center"/>
          </w:tcPr>
          <w:p w14:paraId="247DF5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Overall Accuracy = 98%</w:t>
            </w:r>
          </w:p>
          <w:p w14:paraId="0F4BEE0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Precision = 91%</w:t>
            </w:r>
          </w:p>
        </w:tc>
      </w:tr>
      <w:tr w14:paraId="2B254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767" w:type="dxa"/>
            <w:vAlign w:val="center"/>
          </w:tcPr>
          <w:p w14:paraId="1FDC92C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 xml:space="preserve">Ding et al. </w:t>
            </w:r>
            <w:r>
              <w:rPr>
                <w:rFonts w:hint="eastAsia" w:eastAsia="宋体" w:cs="Arial"/>
                <w:color w:val="auto"/>
                <w:vertAlign w:val="baseline"/>
                <w:lang w:val="en-US" w:eastAsia="zh-CN"/>
              </w:rPr>
              <w:fldChar w:fldCharType="begin"/>
            </w:r>
            <w:r>
              <w:rPr>
                <w:rFonts w:hint="eastAsia" w:eastAsia="宋体" w:cs="Arial"/>
                <w:color w:val="auto"/>
                <w:vertAlign w:val="baseline"/>
                <w:lang w:val="en-US" w:eastAsia="zh-CN"/>
              </w:rPr>
              <w:instrText xml:space="preserve"> REF _Ref4915 \r \h </w:instrText>
            </w:r>
            <w:r>
              <w:rPr>
                <w:rFonts w:hint="eastAsia" w:eastAsia="宋体" w:cs="Arial"/>
                <w:color w:val="auto"/>
                <w:vertAlign w:val="baseline"/>
                <w:lang w:val="en-US" w:eastAsia="zh-CN"/>
              </w:rPr>
              <w:fldChar w:fldCharType="separate"/>
            </w:r>
            <w:r>
              <w:rPr>
                <w:rFonts w:hint="eastAsia" w:eastAsia="宋体" w:cs="Arial"/>
                <w:color w:val="auto"/>
                <w:vertAlign w:val="baseline"/>
                <w:lang w:val="en-US" w:eastAsia="zh-CN"/>
              </w:rPr>
              <w:t>[20]</w:t>
            </w:r>
            <w:r>
              <w:rPr>
                <w:rFonts w:hint="eastAsia" w:eastAsia="宋体" w:cs="Arial"/>
                <w:color w:val="auto"/>
                <w:vertAlign w:val="baseline"/>
                <w:lang w:val="en-US" w:eastAsia="zh-CN"/>
              </w:rPr>
              <w:fldChar w:fldCharType="end"/>
            </w:r>
          </w:p>
        </w:tc>
        <w:tc>
          <w:tcPr>
            <w:tcW w:w="2082" w:type="dxa"/>
            <w:vAlign w:val="center"/>
          </w:tcPr>
          <w:p w14:paraId="6840E9F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FSF-Net</w:t>
            </w:r>
          </w:p>
          <w:p w14:paraId="2E5D385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(Mask R-CNN)</w:t>
            </w:r>
          </w:p>
        </w:tc>
        <w:tc>
          <w:tcPr>
            <w:tcW w:w="1972" w:type="dxa"/>
            <w:vAlign w:val="center"/>
          </w:tcPr>
          <w:p w14:paraId="395228C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MODIS_Smoke_FPT dataset</w:t>
            </w:r>
          </w:p>
        </w:tc>
        <w:tc>
          <w:tcPr>
            <w:tcW w:w="2999" w:type="dxa"/>
            <w:vAlign w:val="center"/>
          </w:tcPr>
          <w:p w14:paraId="402A6C0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Accuracy = 89.12%</w:t>
            </w:r>
          </w:p>
        </w:tc>
      </w:tr>
      <w:tr w14:paraId="72455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1767" w:type="dxa"/>
            <w:vAlign w:val="center"/>
          </w:tcPr>
          <w:p w14:paraId="233FE1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 xml:space="preserve">Yang et al. </w:t>
            </w:r>
            <w:r>
              <w:rPr>
                <w:rFonts w:hint="eastAsia" w:eastAsia="宋体" w:cs="Arial"/>
                <w:color w:val="auto"/>
                <w:vertAlign w:val="baseline"/>
                <w:lang w:val="en-US" w:eastAsia="zh-CN"/>
              </w:rPr>
              <w:fldChar w:fldCharType="begin"/>
            </w:r>
            <w:r>
              <w:rPr>
                <w:rFonts w:hint="eastAsia" w:eastAsia="宋体" w:cs="Arial"/>
                <w:color w:val="auto"/>
                <w:vertAlign w:val="baseline"/>
                <w:lang w:val="en-US" w:eastAsia="zh-CN"/>
              </w:rPr>
              <w:instrText xml:space="preserve"> REF _Ref8961 \r \h </w:instrText>
            </w:r>
            <w:r>
              <w:rPr>
                <w:rFonts w:hint="eastAsia" w:eastAsia="宋体" w:cs="Arial"/>
                <w:color w:val="auto"/>
                <w:vertAlign w:val="baseline"/>
                <w:lang w:val="en-US" w:eastAsia="zh-CN"/>
              </w:rPr>
              <w:fldChar w:fldCharType="separate"/>
            </w:r>
            <w:r>
              <w:rPr>
                <w:rFonts w:hint="eastAsia" w:eastAsia="宋体" w:cs="Arial"/>
                <w:color w:val="auto"/>
                <w:vertAlign w:val="baseline"/>
                <w:lang w:val="en-US" w:eastAsia="zh-CN"/>
              </w:rPr>
              <w:t>[21]</w:t>
            </w:r>
            <w:r>
              <w:rPr>
                <w:rFonts w:hint="eastAsia" w:eastAsia="宋体" w:cs="Arial"/>
                <w:color w:val="auto"/>
                <w:vertAlign w:val="baseline"/>
                <w:lang w:val="en-US" w:eastAsia="zh-CN"/>
              </w:rPr>
              <w:fldChar w:fldCharType="end"/>
            </w:r>
          </w:p>
        </w:tc>
        <w:tc>
          <w:tcPr>
            <w:tcW w:w="2082" w:type="dxa"/>
            <w:vAlign w:val="center"/>
          </w:tcPr>
          <w:p w14:paraId="7C2506F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 SESMTML</w:t>
            </w:r>
          </w:p>
          <w:p w14:paraId="536793E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(CNN + Transformer) </w:t>
            </w:r>
          </w:p>
        </w:tc>
        <w:tc>
          <w:tcPr>
            <w:tcW w:w="1972" w:type="dxa"/>
            <w:vAlign w:val="center"/>
          </w:tcPr>
          <w:p w14:paraId="094A8B1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FireRisk</w:t>
            </w:r>
          </w:p>
        </w:tc>
        <w:tc>
          <w:tcPr>
            <w:tcW w:w="2999" w:type="dxa"/>
            <w:vAlign w:val="center"/>
          </w:tcPr>
          <w:p w14:paraId="615C7F6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Overall Accuracy =  83.18%</w:t>
            </w:r>
          </w:p>
          <w:p w14:paraId="7114064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Precision = 83.05%</w:t>
            </w:r>
          </w:p>
        </w:tc>
      </w:tr>
    </w:tbl>
    <w:p w14:paraId="7F93A20F">
      <w:pPr>
        <w:pStyle w:val="11"/>
        <w:jc w:val="center"/>
        <w:rPr>
          <w:rFonts w:hint="default" w:cs="Arial"/>
          <w:color w:val="auto"/>
          <w:sz w:val="22"/>
          <w:szCs w:val="22"/>
          <w:lang w:val="en-US" w:eastAsia="zh-CN"/>
        </w:rPr>
      </w:pPr>
      <w:r>
        <w:t xml:space="preserve">Table </w:t>
      </w:r>
      <w:r>
        <w:fldChar w:fldCharType="begin"/>
      </w:r>
      <w:r>
        <w:instrText xml:space="preserve"> SEQ Table \* ARABIC </w:instrText>
      </w:r>
      <w:r>
        <w:fldChar w:fldCharType="separate"/>
      </w:r>
      <w:r>
        <w:t>1</w:t>
      </w:r>
      <w:r>
        <w:fldChar w:fldCharType="end"/>
      </w:r>
      <w:r>
        <w:rPr>
          <w:rFonts w:hint="eastAsia"/>
          <w:lang w:eastAsia="zh-CN"/>
        </w:rPr>
        <w:t xml:space="preserve"> Comparison of different research</w:t>
      </w:r>
    </w:p>
    <w:p w14:paraId="6071F17C">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ascii="Arial" w:hAnsi="Arial" w:cs="Arial"/>
          <w:b/>
          <w:bCs/>
          <w:color w:val="000000"/>
          <w:sz w:val="21"/>
          <w:szCs w:val="21"/>
        </w:rPr>
      </w:pPr>
      <w:bookmarkStart w:id="8" w:name="_Toc4896"/>
      <w:r>
        <w:rPr>
          <w:rFonts w:ascii="Arial" w:hAnsi="Arial" w:cs="Arial"/>
          <w:b/>
          <w:bCs/>
          <w:color w:val="000000"/>
          <w:sz w:val="21"/>
          <w:szCs w:val="21"/>
        </w:rPr>
        <w:t>Methodology</w:t>
      </w:r>
      <w:bookmarkEnd w:id="8"/>
    </w:p>
    <w:p w14:paraId="01B5198D">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000000"/>
          <w:sz w:val="21"/>
          <w:szCs w:val="21"/>
        </w:rPr>
      </w:pPr>
      <w:bookmarkStart w:id="9" w:name="_Toc8431"/>
      <w:r>
        <w:rPr>
          <w:rFonts w:ascii="Arial" w:hAnsi="Arial" w:eastAsia="Calibri" w:cs="Arial"/>
          <w:b/>
          <w:bCs/>
          <w:color w:val="000000"/>
          <w:sz w:val="21"/>
          <w:szCs w:val="21"/>
        </w:rPr>
        <w:t>Approach</w:t>
      </w:r>
      <w:bookmarkEnd w:id="9"/>
      <w:r>
        <w:rPr>
          <w:rFonts w:ascii="Arial" w:hAnsi="Arial" w:eastAsia="Calibri" w:cs="Arial"/>
          <w:b/>
          <w:bCs/>
          <w:color w:val="000000"/>
          <w:sz w:val="21"/>
          <w:szCs w:val="21"/>
        </w:rPr>
        <w:t xml:space="preserve"> </w:t>
      </w:r>
    </w:p>
    <w:p w14:paraId="45B5E5D4">
      <w:pPr>
        <w:numPr>
          <w:ilvl w:val="0"/>
          <w:numId w:val="0"/>
        </w:numPr>
        <w:outlineLvl w:val="2"/>
        <w:rPr>
          <w:rFonts w:ascii="Arial" w:hAnsi="Arial" w:cs="Arial"/>
          <w:b/>
          <w:bCs/>
          <w:color w:val="auto"/>
          <w:sz w:val="21"/>
          <w:szCs w:val="21"/>
        </w:rPr>
      </w:pPr>
      <w:bookmarkStart w:id="10" w:name="_Toc7805"/>
      <w:r>
        <w:rPr>
          <w:rFonts w:hint="eastAsia" w:cs="Arial"/>
          <w:b/>
          <w:bCs/>
          <w:color w:val="auto"/>
          <w:sz w:val="21"/>
          <w:szCs w:val="21"/>
          <w:lang w:val="en-US" w:eastAsia="zh-CN"/>
        </w:rPr>
        <w:t>3.1.1 YOLOv5</w:t>
      </w:r>
      <w:bookmarkEnd w:id="10"/>
    </w:p>
    <w:p w14:paraId="16A181E9">
      <w:pPr>
        <w:numPr>
          <w:ilvl w:val="0"/>
          <w:numId w:val="0"/>
        </w:numPr>
        <w:spacing w:line="360" w:lineRule="auto"/>
        <w:jc w:val="both"/>
        <w:rPr>
          <w:rFonts w:hint="eastAsia" w:cs="Arial"/>
          <w:b w:val="0"/>
          <w:bCs w:val="0"/>
          <w:color w:val="auto"/>
          <w:sz w:val="21"/>
          <w:szCs w:val="21"/>
          <w:lang w:val="en-US" w:eastAsia="zh-CN"/>
        </w:rPr>
      </w:pPr>
      <w:r>
        <w:rPr>
          <w:rFonts w:hint="eastAsia" w:cs="Arial"/>
          <w:b w:val="0"/>
          <w:bCs w:val="0"/>
          <w:color w:val="auto"/>
          <w:sz w:val="21"/>
          <w:szCs w:val="21"/>
          <w:lang w:val="en-US" w:eastAsia="zh-CN"/>
        </w:rPr>
        <w:t xml:space="preserve">The YOLOv5 algorithm is characterized by multi-scale detection and lightweight target localization, and is mainly composed of three parts: Backbone, Neck, and Head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_Ref15386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[22]</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xml:space="preserve">. The YOLOv5 structure is shown in Fig. 1. The Backbone network as the core of feature extraction in YOLOv5, comprises BottleneckCSP and Focus modules. It extracts features from the input image through multiple convolutional layers and pooling layers, and fuses feature maps of different scales via cross-layer connections and channel compression, ultimately outputting feature maps with semantic information. </w:t>
      </w:r>
    </w:p>
    <w:p w14:paraId="5E7729A9">
      <w:pPr>
        <w:numPr>
          <w:ilvl w:val="0"/>
          <w:numId w:val="0"/>
        </w:numPr>
        <w:spacing w:line="240" w:lineRule="auto"/>
        <w:jc w:val="both"/>
      </w:pPr>
      <w:r>
        <w:drawing>
          <wp:inline distT="0" distB="0" distL="114300" distR="114300">
            <wp:extent cx="5462905" cy="3121025"/>
            <wp:effectExtent l="0" t="0" r="10160" b="952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9"/>
                    <a:stretch>
                      <a:fillRect/>
                    </a:stretch>
                  </pic:blipFill>
                  <pic:spPr>
                    <a:xfrm>
                      <a:off x="0" y="0"/>
                      <a:ext cx="5462905" cy="3121025"/>
                    </a:xfrm>
                    <a:prstGeom prst="rect">
                      <a:avLst/>
                    </a:prstGeom>
                    <a:noFill/>
                    <a:ln>
                      <a:noFill/>
                    </a:ln>
                  </pic:spPr>
                </pic:pic>
              </a:graphicData>
            </a:graphic>
          </wp:inline>
        </w:drawing>
      </w:r>
    </w:p>
    <w:p w14:paraId="4653E734">
      <w:pPr>
        <w:pStyle w:val="11"/>
        <w:numPr>
          <w:ilvl w:val="0"/>
          <w:numId w:val="0"/>
        </w:numPr>
        <w:spacing w:line="360" w:lineRule="auto"/>
        <w:jc w:val="center"/>
        <w:rPr>
          <w:rFonts w:hint="eastAsia" w:eastAsia="等线"/>
          <w:lang w:val="en-US" w:eastAsia="zh-CN"/>
        </w:rPr>
      </w:pPr>
      <w:r>
        <w:t xml:space="preserve">Fig. </w:t>
      </w:r>
      <w:r>
        <w:fldChar w:fldCharType="begin"/>
      </w:r>
      <w:r>
        <w:instrText xml:space="preserve"> SEQ Fig. \* ARABIC </w:instrText>
      </w:r>
      <w:r>
        <w:fldChar w:fldCharType="separate"/>
      </w:r>
      <w:r>
        <w:t>1</w:t>
      </w:r>
      <w:r>
        <w:fldChar w:fldCharType="end"/>
      </w:r>
      <w:r>
        <w:rPr>
          <w:rFonts w:hint="eastAsia"/>
          <w:lang w:eastAsia="zh-CN"/>
        </w:rPr>
        <w:t xml:space="preserve"> YOLOv5 Structure</w:t>
      </w:r>
    </w:p>
    <w:p w14:paraId="74374723">
      <w:pPr>
        <w:numPr>
          <w:ilvl w:val="0"/>
          <w:numId w:val="0"/>
        </w:numPr>
        <w:spacing w:line="360" w:lineRule="auto"/>
        <w:jc w:val="both"/>
        <w:rPr>
          <w:rFonts w:hint="eastAsia" w:cs="Arial"/>
          <w:b w:val="0"/>
          <w:bCs w:val="0"/>
          <w:color w:val="auto"/>
          <w:sz w:val="21"/>
          <w:szCs w:val="21"/>
          <w:lang w:val="en-US" w:eastAsia="zh-CN"/>
        </w:rPr>
      </w:pPr>
      <w:r>
        <w:rPr>
          <w:rFonts w:hint="eastAsia" w:cs="Arial"/>
          <w:b w:val="0"/>
          <w:bCs w:val="0"/>
          <w:color w:val="auto"/>
          <w:sz w:val="21"/>
          <w:szCs w:val="21"/>
          <w:lang w:val="en-US" w:eastAsia="zh-CN"/>
        </w:rPr>
        <w:t xml:space="preserve">In the task of forest fire detection, detection speed and accuracy are of vital importance, and the compact model size determines the inference efficiency on resource-scarce edge devices. BottleneckCSP draws on the CSPnet network model and consists of three convolutional layers and multiple Res unit modules Concate, which enhances the learning performance of the entire convolutional neural network while significantly reducing the computational cost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_Ref15386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[22]</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xml:space="preserve">,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_Ref17796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[23]</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The Focus module conducts slice operations on the image, expands the input channels to four times the original, and acquires a downsampled feature map through a single convolution. This achieves downsampling while reducing the computational cost and improving the training speed of the model.</w:t>
      </w:r>
    </w:p>
    <w:p w14:paraId="069060E9">
      <w:pPr>
        <w:numPr>
          <w:ilvl w:val="0"/>
          <w:numId w:val="0"/>
        </w:numPr>
        <w:spacing w:line="360" w:lineRule="auto"/>
        <w:jc w:val="both"/>
        <w:rPr>
          <w:rFonts w:hint="eastAsia" w:cs="Arial"/>
          <w:b w:val="0"/>
          <w:bCs w:val="0"/>
          <w:color w:val="auto"/>
          <w:sz w:val="21"/>
          <w:szCs w:val="21"/>
          <w:lang w:val="en-US" w:eastAsia="zh-CN"/>
        </w:rPr>
      </w:pPr>
      <w:r>
        <w:rPr>
          <w:rFonts w:hint="eastAsia" w:cs="Arial"/>
          <w:b w:val="0"/>
          <w:bCs w:val="0"/>
          <w:color w:val="auto"/>
          <w:sz w:val="21"/>
          <w:szCs w:val="21"/>
          <w:lang w:val="en-US" w:eastAsia="zh-CN"/>
        </w:rPr>
        <w:t xml:space="preserve">In the Neck, the FPN and PAN structures are adopted, and the CSP2 structure inspired by CSPNet is introduced to enhance the feature fusion capability of the network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_Ref15386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[22]</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xml:space="preserve">. The CSP module first divides the feature map of the base layer into two parts and then combines them through a cross-stage hierarchical structure, reducing the computational cost while guaranteeing the detection accuracy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_Ref17796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[23]</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xml:space="preserve">. The FPN structure transmits and fuses the high-level semantic features through upsampling in a top-down manner; while the PAN structure transmits the location features of the lower layers through downsampling in a bottom-up manner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_Ref15386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[22]</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The combination of the conventional FPN layer and the PAN structure fuses the extracted semantic features and location features, and simultaneously fuses the features of the main body and the detection layer, enabling the model to obtain more abundant feature information and significantly enhance its detection ability. Forest fires typically progress from small-scale fires (ground fires) to medium-scale fires (trunk fires) and then to large-scale fires (canopy fires). Multi-scale detection of YOLOv5 ensures that the model can track the size changes during the evolution of the fire. The Spatial Pyramid Pooling (SPP) module applies pooling operations at different scales (</w:t>
      </w:r>
      <m:oMath>
        <m:r>
          <m:rPr>
            <m:sty m:val="p"/>
          </m:rPr>
          <w:rPr>
            <w:rFonts w:hint="eastAsia" w:ascii="Cambria Math" w:hAnsi="Cambria Math" w:cs="Arial"/>
            <w:color w:val="auto"/>
            <w:sz w:val="21"/>
            <w:szCs w:val="21"/>
            <w:lang w:val="en-US" w:eastAsia="zh-CN" w:bidi="ar-SA"/>
          </w:rPr>
          <m:t>1</m:t>
        </m:r>
        <m:r>
          <m:rPr>
            <m:sty m:val="p"/>
          </m:rPr>
          <w:rPr>
            <w:rFonts w:ascii="Cambria Math" w:hAnsi="Cambria Math" w:cs="Arial"/>
            <w:color w:val="auto"/>
            <w:sz w:val="21"/>
            <w:szCs w:val="21"/>
            <w:lang w:val="en-US" w:bidi="ar-SA"/>
          </w:rPr>
          <m:t>×</m:t>
        </m:r>
        <m:r>
          <m:rPr>
            <m:sty m:val="p"/>
          </m:rPr>
          <w:rPr>
            <w:rFonts w:hint="eastAsia" w:ascii="Cambria Math" w:hAnsi="Cambria Math" w:cs="Arial"/>
            <w:color w:val="auto"/>
            <w:sz w:val="21"/>
            <w:szCs w:val="21"/>
            <w:lang w:val="en-US" w:eastAsia="zh-CN" w:bidi="ar-SA"/>
          </w:rPr>
          <m:t>1, 5</m:t>
        </m:r>
        <m:r>
          <m:rPr>
            <m:sty m:val="p"/>
          </m:rPr>
          <w:rPr>
            <w:rFonts w:ascii="Cambria Math" w:hAnsi="Cambria Math" w:cs="Arial"/>
            <w:color w:val="auto"/>
            <w:sz w:val="21"/>
            <w:szCs w:val="21"/>
            <w:lang w:val="en-US" w:bidi="ar-SA"/>
          </w:rPr>
          <m:t>×</m:t>
        </m:r>
        <m:r>
          <m:rPr>
            <m:sty m:val="p"/>
          </m:rPr>
          <w:rPr>
            <w:rFonts w:hint="eastAsia" w:ascii="Cambria Math" w:hAnsi="Cambria Math" w:cs="Arial"/>
            <w:color w:val="auto"/>
            <w:sz w:val="21"/>
            <w:szCs w:val="21"/>
            <w:lang w:val="en-US" w:eastAsia="zh-CN" w:bidi="ar-SA"/>
          </w:rPr>
          <m:t>5, 9</m:t>
        </m:r>
        <m:r>
          <m:rPr>
            <m:sty m:val="p"/>
          </m:rPr>
          <w:rPr>
            <w:rFonts w:ascii="Cambria Math" w:hAnsi="Cambria Math" w:cs="Arial"/>
            <w:color w:val="auto"/>
            <w:sz w:val="21"/>
            <w:szCs w:val="21"/>
            <w:lang w:val="en-US" w:bidi="ar-SA"/>
          </w:rPr>
          <m:t>×</m:t>
        </m:r>
        <m:r>
          <m:rPr>
            <m:sty m:val="p"/>
          </m:rPr>
          <w:rPr>
            <w:rFonts w:hint="eastAsia" w:ascii="Cambria Math" w:hAnsi="Cambria Math" w:cs="Arial"/>
            <w:color w:val="auto"/>
            <w:sz w:val="21"/>
            <w:szCs w:val="21"/>
            <w:lang w:val="en-US" w:eastAsia="zh-CN" w:bidi="ar-SA"/>
          </w:rPr>
          <m:t>9, 13×13</m:t>
        </m:r>
      </m:oMath>
      <w:r>
        <w:rPr>
          <w:rFonts w:hint="eastAsia" w:cs="Arial"/>
          <w:b w:val="0"/>
          <w:bCs w:val="0"/>
          <w:color w:val="auto"/>
          <w:sz w:val="21"/>
          <w:szCs w:val="21"/>
          <w:lang w:val="en-US" w:eastAsia="zh-CN"/>
        </w:rPr>
        <w:t xml:space="preserve">) for multi-scale fusion, ensuring that the output features are invariant and multi-scale and avoiding the loss of some information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_Ref17796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[23]</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xml:space="preserve">. In the Head network structure, as shown in Equation (1), YOLOv5 employs the CIoU Loss as the loss function for the bounding box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_Ref15386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[22]</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xml:space="preserve">, </w:t>
      </w:r>
      <w:r>
        <w:rPr>
          <w:rFonts w:hint="eastAsia" w:cs="Arial"/>
          <w:b w:val="0"/>
          <w:bCs w:val="0"/>
          <w:color w:val="auto"/>
          <w:sz w:val="21"/>
          <w:szCs w:val="21"/>
          <w:lang w:val="en-US" w:eastAsia="zh-CN"/>
        </w:rPr>
        <w:fldChar w:fldCharType="begin"/>
      </w:r>
      <w:r>
        <w:rPr>
          <w:rFonts w:hint="eastAsia" w:cs="Arial"/>
          <w:b w:val="0"/>
          <w:bCs w:val="0"/>
          <w:color w:val="auto"/>
          <w:sz w:val="21"/>
          <w:szCs w:val="21"/>
          <w:lang w:val="en-US" w:eastAsia="zh-CN"/>
        </w:rPr>
        <w:instrText xml:space="preserve"> REF _Ref17796 \n \h </w:instrText>
      </w:r>
      <w:r>
        <w:rPr>
          <w:rFonts w:hint="eastAsia" w:cs="Arial"/>
          <w:b w:val="0"/>
          <w:bCs w:val="0"/>
          <w:color w:val="auto"/>
          <w:sz w:val="21"/>
          <w:szCs w:val="21"/>
          <w:lang w:val="en-US" w:eastAsia="zh-CN"/>
        </w:rPr>
        <w:fldChar w:fldCharType="separate"/>
      </w:r>
      <w:r>
        <w:rPr>
          <w:rFonts w:hint="eastAsia" w:cs="Arial"/>
          <w:b w:val="0"/>
          <w:bCs w:val="0"/>
          <w:color w:val="auto"/>
          <w:sz w:val="21"/>
          <w:szCs w:val="21"/>
          <w:lang w:val="en-US" w:eastAsia="zh-CN"/>
        </w:rPr>
        <w:t>[23]</w:t>
      </w:r>
      <w:r>
        <w:rPr>
          <w:rFonts w:hint="eastAsia" w:cs="Arial"/>
          <w:b w:val="0"/>
          <w:bCs w:val="0"/>
          <w:color w:val="auto"/>
          <w:sz w:val="21"/>
          <w:szCs w:val="21"/>
          <w:lang w:val="en-US" w:eastAsia="zh-CN"/>
        </w:rPr>
        <w:fldChar w:fldCharType="end"/>
      </w:r>
      <w:r>
        <w:rPr>
          <w:rFonts w:hint="eastAsia" w:cs="Arial"/>
          <w:b w:val="0"/>
          <w:bCs w:val="0"/>
          <w:color w:val="auto"/>
          <w:sz w:val="21"/>
          <w:szCs w:val="21"/>
          <w:lang w:val="en-US" w:eastAsia="zh-CN"/>
        </w:rPr>
        <w:t xml:space="preserve">. By adding an influencing factor to the DIoU Loss, the scale information of the aspect ratio of the bounding box is considered.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29"/>
        <w:gridCol w:w="534"/>
      </w:tblGrid>
      <w:tr w14:paraId="741ECF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6" w:hRule="atLeast"/>
          <w:jc w:val="center"/>
        </w:trPr>
        <w:tc>
          <w:tcPr>
            <w:tcW w:w="6529" w:type="dxa"/>
            <w:tcBorders>
              <w:top w:val="nil"/>
              <w:left w:val="nil"/>
              <w:bottom w:val="nil"/>
              <w:right w:val="nil"/>
            </w:tcBorders>
            <w:vAlign w:val="center"/>
          </w:tcPr>
          <w:p w14:paraId="04E0C5E9">
            <w:pPr>
              <w:numPr>
                <w:ilvl w:val="0"/>
                <w:numId w:val="0"/>
              </w:numPr>
              <w:spacing w:line="360" w:lineRule="auto"/>
              <w:jc w:val="center"/>
              <w:rPr>
                <w:rFonts w:hint="eastAsia" w:cs="Arial"/>
                <w:b w:val="0"/>
                <w:bCs w:val="0"/>
                <w:color w:val="auto"/>
                <w:sz w:val="21"/>
                <w:szCs w:val="21"/>
                <w:vertAlign w:val="baseline"/>
                <w:lang w:val="en-US" w:eastAsia="zh-CN"/>
              </w:rPr>
            </w:pPr>
            <m:oMathPara>
              <m:oMathParaPr>
                <m:jc m:val="center"/>
              </m:oMathParaPr>
              <m:oMath>
                <m:r>
                  <m:rPr>
                    <m:sty m:val="p"/>
                  </m:rPr>
                  <w:rPr>
                    <w:rFonts w:hint="default" w:ascii="Cambria Math" w:hAnsi="Cambria Math" w:cs="Arial"/>
                    <w:color w:val="auto"/>
                    <w:sz w:val="21"/>
                    <w:szCs w:val="21"/>
                    <w:lang w:val="en-US" w:eastAsia="zh-CN" w:bidi="ar-SA"/>
                  </w:rPr>
                  <m:t>CIOU_L</m:t>
                </m:r>
                <m:r>
                  <m:rPr>
                    <m:sty m:val="p"/>
                  </m:rPr>
                  <w:rPr>
                    <w:rFonts w:hint="eastAsia" w:ascii="Cambria Math" w:hAnsi="Cambria Math" w:cs="Arial"/>
                    <w:color w:val="auto"/>
                    <w:sz w:val="21"/>
                    <w:szCs w:val="21"/>
                    <w:lang w:val="en-US" w:eastAsia="zh-CN" w:bidi="ar-SA"/>
                  </w:rPr>
                  <m:t>oss</m:t>
                </m:r>
                <m:r>
                  <m:rPr>
                    <m:sty m:val="p"/>
                  </m:rPr>
                  <w:rPr>
                    <w:rFonts w:hint="default" w:ascii="Cambria Math" w:hAnsi="Cambria Math" w:cs="Arial"/>
                    <w:color w:val="auto"/>
                    <w:sz w:val="21"/>
                    <w:szCs w:val="21"/>
                    <w:lang w:val="en-US" w:eastAsia="zh-CN" w:bidi="ar-SA"/>
                  </w:rPr>
                  <m:t>= 1−CIOU=1−(IOU−</m:t>
                </m:r>
                <m:f>
                  <m:fPr>
                    <m:ctrlPr>
                      <w:rPr>
                        <w:rFonts w:hint="default" w:ascii="Cambria Math" w:hAnsi="Cambria Math" w:cs="Arial"/>
                        <w:b w:val="0"/>
                        <w:bCs w:val="0"/>
                        <w:color w:val="auto"/>
                        <w:sz w:val="21"/>
                        <w:szCs w:val="21"/>
                        <w:lang w:val="en-US" w:eastAsia="zh-CN" w:bidi="ar-SA"/>
                      </w:rPr>
                    </m:ctrlPr>
                  </m:fPr>
                  <m:num>
                    <m:sSup>
                      <m:sSupPr>
                        <m:ctrlPr>
                          <w:rPr>
                            <w:rFonts w:hint="default" w:ascii="Cambria Math" w:hAnsi="Cambria Math" w:cs="Arial"/>
                            <w:b w:val="0"/>
                            <w:bCs w:val="0"/>
                            <w:color w:val="auto"/>
                            <w:sz w:val="21"/>
                            <w:szCs w:val="21"/>
                            <w:lang w:val="en-US" w:eastAsia="zh-CN" w:bidi="ar-SA"/>
                          </w:rPr>
                        </m:ctrlPr>
                      </m:sSupPr>
                      <m:e>
                        <m:r>
                          <m:rPr>
                            <m:sty m:val="p"/>
                          </m:rPr>
                          <w:rPr>
                            <w:rFonts w:hint="default" w:ascii="Cambria Math" w:hAnsi="Cambria Math" w:cs="Arial"/>
                            <w:color w:val="auto"/>
                            <w:sz w:val="21"/>
                            <w:szCs w:val="21"/>
                            <w:lang w:val="en-US" w:eastAsia="zh-CN" w:bidi="ar-SA"/>
                          </w:rPr>
                          <m:t>Distance_2</m:t>
                        </m:r>
                        <m:ctrlPr>
                          <w:rPr>
                            <w:rFonts w:hint="default" w:ascii="Cambria Math" w:hAnsi="Cambria Math" w:cs="Arial"/>
                            <w:b w:val="0"/>
                            <w:bCs w:val="0"/>
                            <w:color w:val="auto"/>
                            <w:sz w:val="21"/>
                            <w:szCs w:val="21"/>
                            <w:lang w:val="en-US" w:eastAsia="zh-CN" w:bidi="ar-SA"/>
                          </w:rPr>
                        </m:ctrlPr>
                      </m:e>
                      <m:sup>
                        <m:r>
                          <m:rPr>
                            <m:sty m:val="p"/>
                          </m:rPr>
                          <w:rPr>
                            <w:rFonts w:hint="default" w:ascii="Cambria Math" w:hAnsi="Cambria Math" w:cs="Arial"/>
                            <w:color w:val="auto"/>
                            <w:sz w:val="21"/>
                            <w:szCs w:val="21"/>
                            <w:lang w:val="en-US" w:eastAsia="zh-CN" w:bidi="ar-SA"/>
                          </w:rPr>
                          <m:t>2</m:t>
                        </m:r>
                        <m:ctrlPr>
                          <w:rPr>
                            <w:rFonts w:hint="default" w:ascii="Cambria Math" w:hAnsi="Cambria Math" w:cs="Arial"/>
                            <w:b w:val="0"/>
                            <w:bCs w:val="0"/>
                            <w:color w:val="auto"/>
                            <w:sz w:val="21"/>
                            <w:szCs w:val="21"/>
                            <w:lang w:val="en-US" w:eastAsia="zh-CN" w:bidi="ar-SA"/>
                          </w:rPr>
                        </m:ctrlPr>
                      </m:sup>
                    </m:sSup>
                    <m:ctrlPr>
                      <w:rPr>
                        <w:rFonts w:hint="default" w:ascii="Cambria Math" w:hAnsi="Cambria Math" w:cs="Arial"/>
                        <w:b w:val="0"/>
                        <w:bCs w:val="0"/>
                        <w:color w:val="auto"/>
                        <w:sz w:val="21"/>
                        <w:szCs w:val="21"/>
                        <w:lang w:val="en-US" w:eastAsia="zh-CN" w:bidi="ar-SA"/>
                      </w:rPr>
                    </m:ctrlPr>
                  </m:num>
                  <m:den>
                    <m:sSup>
                      <m:sSupPr>
                        <m:ctrlPr>
                          <w:rPr>
                            <w:rFonts w:hint="default" w:ascii="Cambria Math" w:hAnsi="Cambria Math" w:cs="Arial"/>
                            <w:b w:val="0"/>
                            <w:bCs w:val="0"/>
                            <w:color w:val="auto"/>
                            <w:sz w:val="21"/>
                            <w:szCs w:val="21"/>
                            <w:lang w:val="en-US" w:eastAsia="zh-CN" w:bidi="ar-SA"/>
                          </w:rPr>
                        </m:ctrlPr>
                      </m:sSupPr>
                      <m:e>
                        <m:r>
                          <m:rPr>
                            <m:sty m:val="p"/>
                          </m:rPr>
                          <w:rPr>
                            <w:rFonts w:hint="default" w:ascii="Cambria Math" w:hAnsi="Cambria Math" w:cs="Arial"/>
                            <w:color w:val="auto"/>
                            <w:sz w:val="21"/>
                            <w:szCs w:val="21"/>
                            <w:lang w:val="en-US" w:eastAsia="zh-CN" w:bidi="ar-SA"/>
                          </w:rPr>
                          <m:t>Distance_C</m:t>
                        </m:r>
                        <m:ctrlPr>
                          <w:rPr>
                            <w:rFonts w:hint="default" w:ascii="Cambria Math" w:hAnsi="Cambria Math" w:cs="Arial"/>
                            <w:b w:val="0"/>
                            <w:bCs w:val="0"/>
                            <w:color w:val="auto"/>
                            <w:sz w:val="21"/>
                            <w:szCs w:val="21"/>
                            <w:lang w:val="en-US" w:eastAsia="zh-CN" w:bidi="ar-SA"/>
                          </w:rPr>
                        </m:ctrlPr>
                      </m:e>
                      <m:sup>
                        <m:r>
                          <m:rPr>
                            <m:sty m:val="p"/>
                          </m:rPr>
                          <w:rPr>
                            <w:rFonts w:hint="default" w:ascii="Cambria Math" w:hAnsi="Cambria Math" w:cs="Arial"/>
                            <w:color w:val="auto"/>
                            <w:sz w:val="21"/>
                            <w:szCs w:val="21"/>
                            <w:lang w:val="en-US" w:eastAsia="zh-CN" w:bidi="ar-SA"/>
                          </w:rPr>
                          <m:t>2</m:t>
                        </m:r>
                        <m:ctrlPr>
                          <w:rPr>
                            <w:rFonts w:hint="default" w:ascii="Cambria Math" w:hAnsi="Cambria Math" w:cs="Arial"/>
                            <w:b w:val="0"/>
                            <w:bCs w:val="0"/>
                            <w:color w:val="auto"/>
                            <w:sz w:val="21"/>
                            <w:szCs w:val="21"/>
                            <w:lang w:val="en-US" w:eastAsia="zh-CN" w:bidi="ar-SA"/>
                          </w:rPr>
                        </m:ctrlPr>
                      </m:sup>
                    </m:sSup>
                    <m:ctrlPr>
                      <w:rPr>
                        <w:rFonts w:hint="default" w:ascii="Cambria Math" w:hAnsi="Cambria Math" w:cs="Arial"/>
                        <w:b w:val="0"/>
                        <w:bCs w:val="0"/>
                        <w:color w:val="auto"/>
                        <w:sz w:val="21"/>
                        <w:szCs w:val="21"/>
                        <w:lang w:val="en-US" w:eastAsia="zh-CN" w:bidi="ar-SA"/>
                      </w:rPr>
                    </m:ctrlPr>
                  </m:den>
                </m:f>
                <m:r>
                  <m:rPr>
                    <m:sty m:val="p"/>
                  </m:rPr>
                  <w:rPr>
                    <w:rFonts w:hint="default" w:ascii="Cambria Math" w:hAnsi="Cambria Math" w:cs="Arial"/>
                    <w:color w:val="auto"/>
                    <w:sz w:val="21"/>
                    <w:szCs w:val="21"/>
                    <w:lang w:val="en-US" w:eastAsia="zh-CN" w:bidi="ar-SA"/>
                  </w:rPr>
                  <m:t>−</m:t>
                </m:r>
                <m:f>
                  <m:fPr>
                    <m:ctrlPr>
                      <w:rPr>
                        <w:rFonts w:hint="default" w:ascii="Cambria Math" w:hAnsi="Cambria Math" w:cs="Arial"/>
                        <w:b w:val="0"/>
                        <w:bCs w:val="0"/>
                        <w:color w:val="auto"/>
                        <w:sz w:val="21"/>
                        <w:szCs w:val="21"/>
                        <w:lang w:val="en-US" w:eastAsia="zh-CN" w:bidi="ar-SA"/>
                      </w:rPr>
                    </m:ctrlPr>
                  </m:fPr>
                  <m:num>
                    <m:sSup>
                      <m:sSupPr>
                        <m:ctrlPr>
                          <w:rPr>
                            <w:rFonts w:hint="default" w:ascii="Cambria Math" w:hAnsi="Cambria Math" w:cs="Arial"/>
                            <w:b w:val="0"/>
                            <w:bCs w:val="0"/>
                            <w:color w:val="auto"/>
                            <w:sz w:val="21"/>
                            <w:szCs w:val="21"/>
                            <w:lang w:val="en-US" w:eastAsia="zh-CN" w:bidi="ar-SA"/>
                          </w:rPr>
                        </m:ctrlPr>
                      </m:sSupPr>
                      <m:e>
                        <m:r>
                          <m:rPr>
                            <m:sty m:val="p"/>
                          </m:rPr>
                          <w:rPr>
                            <w:rFonts w:ascii="Cambria Math" w:hAnsi="Cambria Math" w:cs="Arial"/>
                            <w:color w:val="auto"/>
                            <w:sz w:val="21"/>
                            <w:szCs w:val="21"/>
                            <w:lang w:val="en-US" w:bidi="ar-SA"/>
                          </w:rPr>
                          <m:t>υ</m:t>
                        </m:r>
                        <m:ctrlPr>
                          <w:rPr>
                            <w:rFonts w:hint="default" w:ascii="Cambria Math" w:hAnsi="Cambria Math" w:cs="Arial"/>
                            <w:b w:val="0"/>
                            <w:bCs w:val="0"/>
                            <w:color w:val="auto"/>
                            <w:sz w:val="21"/>
                            <w:szCs w:val="21"/>
                            <w:lang w:val="en-US" w:eastAsia="zh-CN" w:bidi="ar-SA"/>
                          </w:rPr>
                        </m:ctrlPr>
                      </m:e>
                      <m:sup>
                        <m:r>
                          <m:rPr>
                            <m:sty m:val="p"/>
                          </m:rPr>
                          <w:rPr>
                            <w:rFonts w:hint="default" w:ascii="Cambria Math" w:hAnsi="Cambria Math" w:cs="Arial"/>
                            <w:color w:val="auto"/>
                            <w:sz w:val="21"/>
                            <w:szCs w:val="21"/>
                            <w:lang w:val="en-US" w:eastAsia="zh-CN" w:bidi="ar-SA"/>
                          </w:rPr>
                          <m:t>2</m:t>
                        </m:r>
                        <m:ctrlPr>
                          <w:rPr>
                            <w:rFonts w:hint="default" w:ascii="Cambria Math" w:hAnsi="Cambria Math" w:cs="Arial"/>
                            <w:b w:val="0"/>
                            <w:bCs w:val="0"/>
                            <w:color w:val="auto"/>
                            <w:sz w:val="21"/>
                            <w:szCs w:val="21"/>
                            <w:lang w:val="en-US" w:eastAsia="zh-CN" w:bidi="ar-SA"/>
                          </w:rPr>
                        </m:ctrlPr>
                      </m:sup>
                    </m:sSup>
                    <m:ctrlPr>
                      <w:rPr>
                        <w:rFonts w:hint="default" w:ascii="Cambria Math" w:hAnsi="Cambria Math" w:cs="Arial"/>
                        <w:b w:val="0"/>
                        <w:bCs w:val="0"/>
                        <w:color w:val="auto"/>
                        <w:sz w:val="21"/>
                        <w:szCs w:val="21"/>
                        <w:lang w:val="en-US" w:eastAsia="zh-CN" w:bidi="ar-SA"/>
                      </w:rPr>
                    </m:ctrlPr>
                  </m:num>
                  <m:den>
                    <m:r>
                      <m:rPr>
                        <m:sty m:val="p"/>
                      </m:rPr>
                      <w:rPr>
                        <w:rFonts w:hint="default" w:ascii="Cambria Math" w:hAnsi="Cambria Math" w:cs="Arial"/>
                        <w:color w:val="auto"/>
                        <w:sz w:val="21"/>
                        <w:szCs w:val="21"/>
                        <w:lang w:val="en-US" w:eastAsia="zh-CN" w:bidi="ar-SA"/>
                      </w:rPr>
                      <m:t xml:space="preserve">(1 − IOU) + </m:t>
                    </m:r>
                    <m:r>
                      <m:rPr>
                        <m:sty m:val="p"/>
                      </m:rPr>
                      <w:rPr>
                        <w:rFonts w:ascii="Cambria Math" w:hAnsi="Cambria Math" w:cs="Arial"/>
                        <w:color w:val="auto"/>
                        <w:sz w:val="21"/>
                        <w:szCs w:val="21"/>
                        <w:lang w:val="en-US" w:bidi="ar-SA"/>
                      </w:rPr>
                      <m:t>υ</m:t>
                    </m:r>
                    <m:ctrlPr>
                      <w:rPr>
                        <w:rFonts w:hint="default" w:ascii="Cambria Math" w:hAnsi="Cambria Math" w:cs="Arial"/>
                        <w:b w:val="0"/>
                        <w:bCs w:val="0"/>
                        <w:color w:val="auto"/>
                        <w:sz w:val="21"/>
                        <w:szCs w:val="21"/>
                        <w:lang w:val="en-US" w:eastAsia="zh-CN" w:bidi="ar-SA"/>
                      </w:rPr>
                    </m:ctrlPr>
                  </m:den>
                </m:f>
                <m:r>
                  <m:rPr>
                    <m:sty m:val="p"/>
                  </m:rPr>
                  <w:rPr>
                    <w:rFonts w:hint="default" w:ascii="Cambria Math" w:hAnsi="Cambria Math" w:cs="Arial"/>
                    <w:color w:val="auto"/>
                    <w:sz w:val="21"/>
                    <w:szCs w:val="21"/>
                    <w:lang w:val="en-US" w:eastAsia="zh-CN" w:bidi="ar-SA"/>
                  </w:rPr>
                  <m:t>)</m:t>
                </m:r>
              </m:oMath>
            </m:oMathPara>
          </w:p>
        </w:tc>
        <w:tc>
          <w:tcPr>
            <w:tcW w:w="534" w:type="dxa"/>
            <w:tcBorders>
              <w:top w:val="nil"/>
              <w:left w:val="nil"/>
              <w:bottom w:val="nil"/>
              <w:right w:val="nil"/>
            </w:tcBorders>
            <w:vAlign w:val="center"/>
          </w:tcPr>
          <w:p w14:paraId="4B61AD22">
            <w:pPr>
              <w:numPr>
                <w:ilvl w:val="0"/>
                <w:numId w:val="0"/>
              </w:numPr>
              <w:spacing w:line="360" w:lineRule="auto"/>
              <w:jc w:val="center"/>
              <w:rPr>
                <w:rFonts w:hint="default" w:cs="Arial"/>
                <w:b w:val="0"/>
                <w:bCs w:val="0"/>
                <w:color w:val="auto"/>
                <w:sz w:val="21"/>
                <w:szCs w:val="21"/>
                <w:vertAlign w:val="baseline"/>
                <w:lang w:val="en-US" w:eastAsia="zh-CN"/>
              </w:rPr>
            </w:pPr>
            <w:r>
              <w:rPr>
                <w:rFonts w:hint="eastAsia" w:cs="Arial"/>
                <w:b w:val="0"/>
                <w:bCs w:val="0"/>
                <w:color w:val="auto"/>
                <w:sz w:val="22"/>
                <w:szCs w:val="22"/>
                <w:vertAlign w:val="baseline"/>
                <w:lang w:val="en-US" w:eastAsia="zh-CN"/>
              </w:rPr>
              <w:t>(1)</w:t>
            </w:r>
          </w:p>
        </w:tc>
      </w:tr>
    </w:tbl>
    <w:p w14:paraId="326A35B4">
      <w:pPr>
        <w:numPr>
          <w:ilvl w:val="0"/>
          <w:numId w:val="0"/>
        </w:numPr>
        <w:spacing w:line="360" w:lineRule="auto"/>
        <w:outlineLvl w:val="2"/>
        <w:rPr>
          <w:rFonts w:hint="default" w:ascii="Arial" w:hAnsi="Arial" w:cs="Arial"/>
          <w:b/>
          <w:bCs/>
          <w:color w:val="auto"/>
          <w:sz w:val="21"/>
          <w:szCs w:val="21"/>
          <w:lang w:val="en-US"/>
        </w:rPr>
      </w:pPr>
      <w:bookmarkStart w:id="11" w:name="_Toc5715"/>
      <w:r>
        <w:rPr>
          <w:rFonts w:hint="eastAsia" w:cs="Arial"/>
          <w:b/>
          <w:bCs/>
          <w:color w:val="auto"/>
          <w:sz w:val="21"/>
          <w:szCs w:val="21"/>
          <w:lang w:val="en-US" w:eastAsia="zh-CN"/>
        </w:rPr>
        <w:t>3.1.2 DataSet</w:t>
      </w:r>
      <w:bookmarkEnd w:id="11"/>
    </w:p>
    <w:p w14:paraId="516D84C5">
      <w:pPr>
        <w:numPr>
          <w:ilvl w:val="0"/>
          <w:numId w:val="0"/>
        </w:numPr>
        <w:jc w:val="both"/>
        <w:rPr>
          <w:rFonts w:hint="eastAsia" w:cs="Arial"/>
          <w:b w:val="0"/>
          <w:bCs w:val="0"/>
          <w:color w:val="auto"/>
          <w:sz w:val="21"/>
          <w:szCs w:val="21"/>
          <w:lang w:val="en-US" w:eastAsia="zh-CN"/>
        </w:rPr>
      </w:pPr>
      <w:r>
        <w:rPr>
          <w:rFonts w:hint="eastAsia" w:cs="Arial"/>
          <w:b w:val="0"/>
          <w:bCs w:val="0"/>
          <w:color w:val="auto"/>
          <w:sz w:val="21"/>
          <w:szCs w:val="21"/>
          <w:lang w:val="en-US" w:eastAsia="zh-CN"/>
        </w:rPr>
        <w:t>This proposed project intends to use the Wildfire Prediction Dataset (Satellite Images) from Kaggle for the classification problem of forest fires and no-fire images. The dataset is derived from satellite images of areas that have previously experienced wildfires in Canada and is divided into two classes: fire and no-fire. The fire class contains forest and mountain regions or images with invisible black flames or gray smoke clouds. In contrast, the no-fire class contains images of forests and cities from different angles. Some images of both classes in the Wildfire dataset are shown in Fig. 2.</w:t>
      </w:r>
    </w:p>
    <w:p w14:paraId="46FEA0EF">
      <w:pPr>
        <w:numPr>
          <w:ilvl w:val="0"/>
          <w:numId w:val="0"/>
        </w:numPr>
        <w:spacing w:line="240" w:lineRule="auto"/>
        <w:jc w:val="center"/>
        <w:rPr>
          <w:rFonts w:hint="eastAsia" w:cs="Arial"/>
          <w:b w:val="0"/>
          <w:bCs w:val="0"/>
          <w:color w:val="auto"/>
          <w:sz w:val="21"/>
          <w:szCs w:val="21"/>
          <w:lang w:val="en-US" w:eastAsia="zh-CN"/>
        </w:rPr>
      </w:pPr>
      <w:r>
        <w:rPr>
          <w:rFonts w:hint="eastAsia" w:cs="Arial"/>
          <w:b w:val="0"/>
          <w:bCs w:val="0"/>
          <w:color w:val="auto"/>
          <w:sz w:val="21"/>
          <w:szCs w:val="21"/>
          <w:lang w:val="en-US" w:eastAsia="zh-CN"/>
        </w:rPr>
        <w:drawing>
          <wp:inline distT="0" distB="0" distL="114300" distR="114300">
            <wp:extent cx="3453130" cy="3284220"/>
            <wp:effectExtent l="0" t="0" r="1270" b="8255"/>
            <wp:docPr id="22" name="图片 22" descr="Images of fire and no-fir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s of fire and no-fire classes."/>
                    <pic:cNvPicPr>
                      <a:picLocks noChangeAspect="1"/>
                    </pic:cNvPicPr>
                  </pic:nvPicPr>
                  <pic:blipFill>
                    <a:blip r:embed="rId10"/>
                    <a:stretch>
                      <a:fillRect/>
                    </a:stretch>
                  </pic:blipFill>
                  <pic:spPr>
                    <a:xfrm>
                      <a:off x="0" y="0"/>
                      <a:ext cx="3453130" cy="3284220"/>
                    </a:xfrm>
                    <a:prstGeom prst="rect">
                      <a:avLst/>
                    </a:prstGeom>
                  </pic:spPr>
                </pic:pic>
              </a:graphicData>
            </a:graphic>
          </wp:inline>
        </w:drawing>
      </w:r>
    </w:p>
    <w:p w14:paraId="3EB5C464">
      <w:pPr>
        <w:pStyle w:val="11"/>
        <w:numPr>
          <w:ilvl w:val="0"/>
          <w:numId w:val="0"/>
        </w:numPr>
        <w:spacing w:line="360" w:lineRule="auto"/>
        <w:jc w:val="center"/>
        <w:rPr>
          <w:rFonts w:hint="eastAsia" w:eastAsia="等线" w:cs="Arial"/>
          <w:b w:val="0"/>
          <w:bCs w:val="0"/>
          <w:color w:val="auto"/>
          <w:sz w:val="21"/>
          <w:szCs w:val="21"/>
          <w:lang w:val="en-US" w:eastAsia="zh-CN"/>
        </w:rPr>
      </w:pPr>
      <w:r>
        <w:t xml:space="preserve">Fig. </w:t>
      </w:r>
      <w:r>
        <w:fldChar w:fldCharType="begin"/>
      </w:r>
      <w:r>
        <w:instrText xml:space="preserve"> SEQ Fig. \* ARABIC </w:instrText>
      </w:r>
      <w:r>
        <w:fldChar w:fldCharType="separate"/>
      </w:r>
      <w:r>
        <w:t>2</w:t>
      </w:r>
      <w:r>
        <w:fldChar w:fldCharType="end"/>
      </w:r>
      <w:r>
        <w:rPr>
          <w:rFonts w:hint="eastAsia"/>
          <w:lang w:eastAsia="zh-CN"/>
        </w:rPr>
        <w:t xml:space="preserve"> Images of fire and no-fire classes</w:t>
      </w:r>
    </w:p>
    <w:p w14:paraId="6580948E">
      <w:pPr>
        <w:numPr>
          <w:ilvl w:val="0"/>
          <w:numId w:val="0"/>
        </w:numPr>
        <w:spacing w:line="360" w:lineRule="auto"/>
        <w:jc w:val="both"/>
        <w:rPr>
          <w:rFonts w:hint="eastAsia" w:cs="Arial"/>
          <w:b w:val="0"/>
          <w:bCs w:val="0"/>
          <w:color w:val="auto"/>
          <w:sz w:val="21"/>
          <w:szCs w:val="21"/>
          <w:lang w:val="en-US" w:eastAsia="zh-CN"/>
        </w:rPr>
      </w:pPr>
      <w:r>
        <w:rPr>
          <w:rFonts w:hint="eastAsia" w:cs="Arial"/>
          <w:b w:val="0"/>
          <w:bCs w:val="0"/>
          <w:color w:val="auto"/>
          <w:sz w:val="21"/>
          <w:szCs w:val="21"/>
          <w:lang w:val="en-US" w:eastAsia="zh-CN"/>
        </w:rPr>
        <w:t>There are a total of 42,850 images in the Wildfire dataset, of which 22,710 are fire examples and the remaining 20,140 belong to the no-fire class. All images have an initial resolution of 350 × 350 pixels. This project considers dividing the dataset into three classes as shown in Table 2, with 70% of the data used for training, 15% for testing, and the remaining 15% for validation.</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5"/>
        <w:gridCol w:w="1765"/>
        <w:gridCol w:w="1765"/>
        <w:gridCol w:w="1765"/>
      </w:tblGrid>
      <w:tr w14:paraId="0EBA9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22995B9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eastAsia" w:eastAsia="宋体" w:cs="Arial"/>
                <w:b/>
                <w:bCs/>
                <w:color w:val="auto"/>
                <w:vertAlign w:val="baseline"/>
                <w:lang w:val="en-US" w:eastAsia="zh-CN"/>
              </w:rPr>
              <w:t>DataSet</w:t>
            </w:r>
          </w:p>
        </w:tc>
        <w:tc>
          <w:tcPr>
            <w:tcW w:w="1765" w:type="dxa"/>
          </w:tcPr>
          <w:p w14:paraId="03BE78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eastAsia" w:eastAsia="宋体" w:cs="Arial"/>
                <w:b/>
                <w:bCs/>
                <w:color w:val="auto"/>
                <w:vertAlign w:val="baseline"/>
                <w:lang w:val="en-US" w:eastAsia="zh-CN"/>
              </w:rPr>
              <w:t>Training</w:t>
            </w:r>
          </w:p>
        </w:tc>
        <w:tc>
          <w:tcPr>
            <w:tcW w:w="1765" w:type="dxa"/>
          </w:tcPr>
          <w:p w14:paraId="7AF1CE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eastAsia" w:eastAsia="宋体" w:cs="Arial"/>
                <w:b/>
                <w:bCs/>
                <w:color w:val="auto"/>
                <w:vertAlign w:val="baseline"/>
                <w:lang w:val="en-US" w:eastAsia="zh-CN"/>
              </w:rPr>
              <w:t>Testing</w:t>
            </w:r>
          </w:p>
        </w:tc>
        <w:tc>
          <w:tcPr>
            <w:tcW w:w="1765" w:type="dxa"/>
          </w:tcPr>
          <w:p w14:paraId="170A6F0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eastAsia" w:eastAsia="宋体" w:cs="Arial"/>
                <w:b/>
                <w:bCs/>
                <w:color w:val="auto"/>
                <w:vertAlign w:val="baseline"/>
                <w:lang w:val="en-US" w:eastAsia="zh-CN"/>
              </w:rPr>
              <w:t>Validation</w:t>
            </w:r>
          </w:p>
        </w:tc>
        <w:tc>
          <w:tcPr>
            <w:tcW w:w="1765" w:type="dxa"/>
          </w:tcPr>
          <w:p w14:paraId="3638E56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b/>
                <w:bCs/>
                <w:color w:val="auto"/>
                <w:vertAlign w:val="baseline"/>
                <w:lang w:val="en-US" w:eastAsia="zh-CN"/>
              </w:rPr>
            </w:pPr>
            <w:r>
              <w:rPr>
                <w:rFonts w:hint="eastAsia" w:eastAsia="宋体" w:cs="Arial"/>
                <w:b/>
                <w:bCs/>
                <w:color w:val="auto"/>
                <w:vertAlign w:val="baseline"/>
                <w:lang w:val="en-US" w:eastAsia="zh-CN"/>
              </w:rPr>
              <w:t>Total</w:t>
            </w:r>
          </w:p>
        </w:tc>
      </w:tr>
      <w:tr w14:paraId="18317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3E4CAE8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Fire</w:t>
            </w:r>
          </w:p>
        </w:tc>
        <w:tc>
          <w:tcPr>
            <w:tcW w:w="1765" w:type="dxa"/>
          </w:tcPr>
          <w:p w14:paraId="1D973B2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15898</w:t>
            </w:r>
          </w:p>
        </w:tc>
        <w:tc>
          <w:tcPr>
            <w:tcW w:w="1765" w:type="dxa"/>
          </w:tcPr>
          <w:p w14:paraId="3CFB301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3406</w:t>
            </w:r>
          </w:p>
        </w:tc>
        <w:tc>
          <w:tcPr>
            <w:tcW w:w="1765" w:type="dxa"/>
          </w:tcPr>
          <w:p w14:paraId="5A524FC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3406</w:t>
            </w:r>
          </w:p>
        </w:tc>
        <w:tc>
          <w:tcPr>
            <w:tcW w:w="1765" w:type="dxa"/>
          </w:tcPr>
          <w:p w14:paraId="3F750FE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22710</w:t>
            </w:r>
          </w:p>
        </w:tc>
      </w:tr>
      <w:tr w14:paraId="48432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4EAABC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No-fire</w:t>
            </w:r>
          </w:p>
        </w:tc>
        <w:tc>
          <w:tcPr>
            <w:tcW w:w="1765" w:type="dxa"/>
          </w:tcPr>
          <w:p w14:paraId="45F3F8D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14098</w:t>
            </w:r>
          </w:p>
        </w:tc>
        <w:tc>
          <w:tcPr>
            <w:tcW w:w="1765" w:type="dxa"/>
          </w:tcPr>
          <w:p w14:paraId="0F26EEB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3021</w:t>
            </w:r>
          </w:p>
        </w:tc>
        <w:tc>
          <w:tcPr>
            <w:tcW w:w="1765" w:type="dxa"/>
          </w:tcPr>
          <w:p w14:paraId="6275E54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3021</w:t>
            </w:r>
          </w:p>
        </w:tc>
        <w:tc>
          <w:tcPr>
            <w:tcW w:w="1765" w:type="dxa"/>
          </w:tcPr>
          <w:p w14:paraId="04519B8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20140</w:t>
            </w:r>
          </w:p>
        </w:tc>
      </w:tr>
      <w:tr w14:paraId="5C87C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4" w:type="dxa"/>
          </w:tcPr>
          <w:p w14:paraId="2421FB7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Total</w:t>
            </w:r>
          </w:p>
        </w:tc>
        <w:tc>
          <w:tcPr>
            <w:tcW w:w="1765" w:type="dxa"/>
          </w:tcPr>
          <w:p w14:paraId="0996BA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29996</w:t>
            </w:r>
          </w:p>
        </w:tc>
        <w:tc>
          <w:tcPr>
            <w:tcW w:w="1765" w:type="dxa"/>
          </w:tcPr>
          <w:p w14:paraId="1B5597C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6427</w:t>
            </w:r>
          </w:p>
        </w:tc>
        <w:tc>
          <w:tcPr>
            <w:tcW w:w="1765" w:type="dxa"/>
          </w:tcPr>
          <w:p w14:paraId="145C08A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6427</w:t>
            </w:r>
          </w:p>
        </w:tc>
        <w:tc>
          <w:tcPr>
            <w:tcW w:w="1765" w:type="dxa"/>
          </w:tcPr>
          <w:p w14:paraId="381C412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42850</w:t>
            </w:r>
          </w:p>
        </w:tc>
      </w:tr>
    </w:tbl>
    <w:p w14:paraId="7D7AAA18">
      <w:pPr>
        <w:pStyle w:val="11"/>
        <w:jc w:val="center"/>
        <w:rPr>
          <w:rFonts w:hint="default" w:cs="Arial"/>
          <w:b w:val="0"/>
          <w:bCs w:val="0"/>
          <w:color w:val="auto"/>
          <w:sz w:val="21"/>
          <w:szCs w:val="21"/>
          <w:lang w:val="en-US" w:eastAsia="zh-CN"/>
        </w:rPr>
      </w:pPr>
      <w:r>
        <w:t xml:space="preserve">Table </w:t>
      </w:r>
      <w:r>
        <w:fldChar w:fldCharType="begin"/>
      </w:r>
      <w:r>
        <w:instrText xml:space="preserve"> SEQ Table \* ARABIC </w:instrText>
      </w:r>
      <w:r>
        <w:fldChar w:fldCharType="separate"/>
      </w:r>
      <w:r>
        <w:t>2</w:t>
      </w:r>
      <w:r>
        <w:fldChar w:fldCharType="end"/>
      </w:r>
      <w:r>
        <w:rPr>
          <w:rFonts w:hint="eastAsia"/>
          <w:lang w:eastAsia="zh-CN"/>
        </w:rPr>
        <w:t xml:space="preserve"> Dataset splitting</w:t>
      </w:r>
    </w:p>
    <w:p w14:paraId="187A94B0">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000000"/>
          <w:sz w:val="21"/>
          <w:szCs w:val="21"/>
        </w:rPr>
      </w:pPr>
      <w:bookmarkStart w:id="12" w:name="_Toc27904"/>
      <w:r>
        <w:rPr>
          <w:rFonts w:ascii="Arial" w:hAnsi="Arial" w:eastAsia="Calibri" w:cs="Arial"/>
          <w:b/>
          <w:bCs/>
          <w:color w:val="000000"/>
          <w:sz w:val="21"/>
          <w:szCs w:val="21"/>
        </w:rPr>
        <w:t>Technology</w:t>
      </w:r>
      <w:bookmarkEnd w:id="12"/>
    </w:p>
    <w:p w14:paraId="3F287179">
      <w:pPr>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The techniques used to implement these projects are shown in the following table.</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5"/>
        <w:gridCol w:w="2836"/>
        <w:gridCol w:w="4526"/>
      </w:tblGrid>
      <w:tr w14:paraId="362F4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restart"/>
            <w:vAlign w:val="center"/>
          </w:tcPr>
          <w:p w14:paraId="3954D56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Software</w:t>
            </w:r>
          </w:p>
        </w:tc>
        <w:tc>
          <w:tcPr>
            <w:tcW w:w="2836" w:type="dxa"/>
            <w:vAlign w:val="center"/>
          </w:tcPr>
          <w:p w14:paraId="525B6DB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default" w:eastAsia="宋体" w:cs="Arial"/>
                <w:color w:val="auto"/>
                <w:vertAlign w:val="baseline"/>
                <w:lang w:val="en-US" w:eastAsia="zh-CN"/>
              </w:rPr>
              <w:t>Framework</w:t>
            </w:r>
          </w:p>
        </w:tc>
        <w:tc>
          <w:tcPr>
            <w:tcW w:w="4526" w:type="dxa"/>
            <w:vAlign w:val="center"/>
          </w:tcPr>
          <w:p w14:paraId="38F3AC4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TensorFlow2.0</w:t>
            </w:r>
          </w:p>
        </w:tc>
      </w:tr>
      <w:tr w14:paraId="67F52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358A46C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p>
        </w:tc>
        <w:tc>
          <w:tcPr>
            <w:tcW w:w="2836" w:type="dxa"/>
            <w:vAlign w:val="center"/>
          </w:tcPr>
          <w:p w14:paraId="178A72C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Language</w:t>
            </w:r>
          </w:p>
        </w:tc>
        <w:tc>
          <w:tcPr>
            <w:tcW w:w="4526" w:type="dxa"/>
            <w:vAlign w:val="center"/>
          </w:tcPr>
          <w:p w14:paraId="63854F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Python 3.x</w:t>
            </w:r>
          </w:p>
        </w:tc>
      </w:tr>
      <w:tr w14:paraId="3631C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65" w:type="dxa"/>
            <w:vMerge w:val="continue"/>
            <w:vAlign w:val="center"/>
          </w:tcPr>
          <w:p w14:paraId="2475452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p>
        </w:tc>
        <w:tc>
          <w:tcPr>
            <w:tcW w:w="2836" w:type="dxa"/>
            <w:vAlign w:val="center"/>
          </w:tcPr>
          <w:p w14:paraId="772C9C7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default" w:eastAsia="宋体" w:cs="Arial"/>
                <w:color w:val="auto"/>
                <w:vertAlign w:val="baseline"/>
                <w:lang w:val="en-US" w:eastAsia="zh-CN"/>
              </w:rPr>
              <w:t>Operating System</w:t>
            </w:r>
          </w:p>
        </w:tc>
        <w:tc>
          <w:tcPr>
            <w:tcW w:w="4526" w:type="dxa"/>
            <w:vAlign w:val="center"/>
          </w:tcPr>
          <w:p w14:paraId="72D8DFC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Windows 11</w:t>
            </w:r>
          </w:p>
        </w:tc>
      </w:tr>
      <w:tr w14:paraId="1CD8E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6C85C97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p>
        </w:tc>
        <w:tc>
          <w:tcPr>
            <w:tcW w:w="2836" w:type="dxa"/>
            <w:vMerge w:val="restart"/>
            <w:vAlign w:val="center"/>
          </w:tcPr>
          <w:p w14:paraId="1E23255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System development</w:t>
            </w:r>
          </w:p>
        </w:tc>
        <w:tc>
          <w:tcPr>
            <w:tcW w:w="4526" w:type="dxa"/>
            <w:vAlign w:val="center"/>
          </w:tcPr>
          <w:p w14:paraId="545A432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IntelliJ IDEA 2023.2.1/ Visual Studio Code</w:t>
            </w:r>
          </w:p>
        </w:tc>
      </w:tr>
      <w:tr w14:paraId="50AAC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74686E0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p>
        </w:tc>
        <w:tc>
          <w:tcPr>
            <w:tcW w:w="2836" w:type="dxa"/>
            <w:vMerge w:val="continue"/>
            <w:vAlign w:val="center"/>
          </w:tcPr>
          <w:p w14:paraId="5BF3F10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4526" w:type="dxa"/>
            <w:vAlign w:val="center"/>
          </w:tcPr>
          <w:p w14:paraId="41B2A50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SpringBoot</w:t>
            </w:r>
          </w:p>
        </w:tc>
      </w:tr>
      <w:tr w14:paraId="23854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0159AA4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p>
        </w:tc>
        <w:tc>
          <w:tcPr>
            <w:tcW w:w="2836" w:type="dxa"/>
            <w:vMerge w:val="continue"/>
            <w:vAlign w:val="center"/>
          </w:tcPr>
          <w:p w14:paraId="273B88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4526" w:type="dxa"/>
            <w:vAlign w:val="center"/>
          </w:tcPr>
          <w:p w14:paraId="54F7D91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Navicat Premium 16</w:t>
            </w:r>
          </w:p>
        </w:tc>
      </w:tr>
      <w:tr w14:paraId="5685D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1CD476C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p>
        </w:tc>
        <w:tc>
          <w:tcPr>
            <w:tcW w:w="2836" w:type="dxa"/>
            <w:vMerge w:val="continue"/>
            <w:vAlign w:val="center"/>
          </w:tcPr>
          <w:p w14:paraId="76A8098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4526" w:type="dxa"/>
            <w:vAlign w:val="center"/>
          </w:tcPr>
          <w:p w14:paraId="2895775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CSS3, HTML 5, JavaScript</w:t>
            </w:r>
          </w:p>
        </w:tc>
      </w:tr>
      <w:tr w14:paraId="00933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49E0134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2836" w:type="dxa"/>
            <w:vMerge w:val="restart"/>
            <w:vAlign w:val="center"/>
          </w:tcPr>
          <w:p w14:paraId="6BDABB1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default" w:eastAsia="宋体" w:cs="Arial"/>
                <w:color w:val="auto"/>
                <w:vertAlign w:val="baseline"/>
                <w:lang w:val="en-US" w:eastAsia="zh-CN"/>
              </w:rPr>
              <w:t>Version management plan</w:t>
            </w:r>
          </w:p>
        </w:tc>
        <w:tc>
          <w:tcPr>
            <w:tcW w:w="4526" w:type="dxa"/>
            <w:vAlign w:val="center"/>
          </w:tcPr>
          <w:p w14:paraId="7678B75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default" w:eastAsia="宋体" w:cs="Arial"/>
                <w:color w:val="auto"/>
                <w:vertAlign w:val="baseline"/>
                <w:lang w:val="en-US" w:eastAsia="zh-CN"/>
              </w:rPr>
              <w:t>Baidu Cloud</w:t>
            </w:r>
          </w:p>
        </w:tc>
      </w:tr>
      <w:tr w14:paraId="17C5E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32630E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2836" w:type="dxa"/>
            <w:vMerge w:val="continue"/>
            <w:vAlign w:val="center"/>
          </w:tcPr>
          <w:p w14:paraId="5AD7495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4526" w:type="dxa"/>
            <w:vAlign w:val="center"/>
          </w:tcPr>
          <w:p w14:paraId="645A129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default" w:eastAsia="宋体" w:cs="Arial"/>
                <w:color w:val="auto"/>
                <w:vertAlign w:val="baseline"/>
                <w:lang w:val="en-US" w:eastAsia="zh-CN"/>
              </w:rPr>
              <w:t>GitHub repository</w:t>
            </w:r>
          </w:p>
        </w:tc>
      </w:tr>
      <w:tr w14:paraId="21934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restart"/>
            <w:vAlign w:val="center"/>
          </w:tcPr>
          <w:p w14:paraId="3328001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Hardware</w:t>
            </w:r>
          </w:p>
        </w:tc>
        <w:tc>
          <w:tcPr>
            <w:tcW w:w="2836" w:type="dxa"/>
            <w:vAlign w:val="center"/>
          </w:tcPr>
          <w:p w14:paraId="63398C7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GPU</w:t>
            </w:r>
          </w:p>
        </w:tc>
        <w:tc>
          <w:tcPr>
            <w:tcW w:w="4526" w:type="dxa"/>
            <w:vAlign w:val="center"/>
          </w:tcPr>
          <w:p w14:paraId="7ABD74B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等线" w:cs="Arial"/>
                <w:color w:val="auto"/>
                <w:vertAlign w:val="baseline"/>
                <w:lang w:val="en-US" w:eastAsia="zh-CN"/>
              </w:rPr>
            </w:pPr>
            <w:r>
              <w:rPr>
                <w:rFonts w:hint="default" w:eastAsia="宋体" w:cs="Arial"/>
                <w:color w:val="auto"/>
                <w:vertAlign w:val="baseline"/>
                <w:lang w:val="en-US" w:eastAsia="zh-CN"/>
              </w:rPr>
              <w:t>NVIDIA GeForce MX450</w:t>
            </w:r>
            <w:r>
              <w:rPr>
                <w:rFonts w:hint="eastAsia" w:eastAsia="宋体" w:cs="Arial"/>
                <w:color w:val="auto"/>
                <w:vertAlign w:val="baseline"/>
                <w:lang w:val="en-US" w:eastAsia="zh-CN"/>
              </w:rPr>
              <w:t xml:space="preserve">/ </w:t>
            </w:r>
            <w:r>
              <w:rPr>
                <w:rFonts w:hint="default" w:eastAsia="宋体" w:cs="Arial"/>
                <w:color w:val="auto"/>
                <w:vertAlign w:val="baseline"/>
                <w:lang w:val="en-US" w:eastAsia="zh-CN"/>
              </w:rPr>
              <w:t>NVIDIA</w:t>
            </w:r>
            <w:r>
              <w:rPr>
                <w:rFonts w:hint="eastAsia" w:eastAsia="宋体" w:cs="Arial"/>
                <w:color w:val="auto"/>
                <w:vertAlign w:val="baseline"/>
                <w:lang w:val="en-US" w:eastAsia="zh-CN"/>
              </w:rPr>
              <w:t xml:space="preserve"> Tesla T4*2/  </w:t>
            </w:r>
            <w:r>
              <w:rPr>
                <w:rFonts w:hint="default" w:eastAsia="宋体" w:cs="Arial"/>
                <w:color w:val="auto"/>
                <w:vertAlign w:val="baseline"/>
                <w:lang w:val="en-US" w:eastAsia="zh-CN"/>
              </w:rPr>
              <w:t>NVIDIA</w:t>
            </w:r>
            <w:r>
              <w:rPr>
                <w:rFonts w:hint="eastAsia" w:eastAsia="宋体" w:cs="Arial"/>
                <w:color w:val="auto"/>
                <w:vertAlign w:val="baseline"/>
                <w:lang w:val="en-US" w:eastAsia="zh-CN"/>
              </w:rPr>
              <w:t xml:space="preserve"> Tesla P100</w:t>
            </w:r>
          </w:p>
        </w:tc>
      </w:tr>
      <w:tr w14:paraId="1F045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65" w:type="dxa"/>
            <w:vMerge w:val="continue"/>
            <w:vAlign w:val="center"/>
          </w:tcPr>
          <w:p w14:paraId="27AF621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2836" w:type="dxa"/>
            <w:vAlign w:val="center"/>
          </w:tcPr>
          <w:p w14:paraId="4C800F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CPU</w:t>
            </w:r>
          </w:p>
        </w:tc>
        <w:tc>
          <w:tcPr>
            <w:tcW w:w="4526" w:type="dxa"/>
            <w:vAlign w:val="center"/>
          </w:tcPr>
          <w:p w14:paraId="256916C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default" w:eastAsia="宋体" w:cs="Arial"/>
                <w:color w:val="auto"/>
                <w:vertAlign w:val="baseline"/>
                <w:lang w:val="en-US" w:eastAsia="zh-CN"/>
              </w:rPr>
              <w:t>The 11th Gen Intel® Core™ i5-11320H / i7-11390H Processors</w:t>
            </w:r>
            <w:r>
              <w:rPr>
                <w:rFonts w:hint="eastAsia" w:eastAsia="宋体" w:cs="Arial"/>
                <w:color w:val="auto"/>
                <w:vertAlign w:val="baseline"/>
                <w:lang w:val="en-US" w:eastAsia="zh-CN"/>
              </w:rPr>
              <w:t xml:space="preserve"> / CPU 4 cores</w:t>
            </w:r>
          </w:p>
        </w:tc>
      </w:tr>
      <w:tr w14:paraId="214FF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5" w:type="dxa"/>
            <w:vMerge w:val="continue"/>
            <w:vAlign w:val="center"/>
          </w:tcPr>
          <w:p w14:paraId="410FBB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p>
        </w:tc>
        <w:tc>
          <w:tcPr>
            <w:tcW w:w="2836" w:type="dxa"/>
            <w:vAlign w:val="center"/>
          </w:tcPr>
          <w:p w14:paraId="5E5A2D1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Memory</w:t>
            </w:r>
          </w:p>
        </w:tc>
        <w:tc>
          <w:tcPr>
            <w:tcW w:w="4526" w:type="dxa"/>
            <w:vAlign w:val="center"/>
          </w:tcPr>
          <w:p w14:paraId="329471F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16GB</w:t>
            </w:r>
          </w:p>
        </w:tc>
      </w:tr>
    </w:tbl>
    <w:p w14:paraId="012BFF6E">
      <w:pPr>
        <w:pStyle w:val="11"/>
        <w:jc w:val="center"/>
        <w:rPr>
          <w:rFonts w:hint="default" w:ascii="Arial" w:hAnsi="Arial" w:eastAsia="宋体" w:cs="Arial"/>
          <w:color w:val="0000FF"/>
          <w:kern w:val="0"/>
          <w:sz w:val="22"/>
          <w:szCs w:val="22"/>
          <w:lang w:val="en-US" w:eastAsia="zh-CN"/>
        </w:rPr>
      </w:pPr>
      <w:r>
        <w:t xml:space="preserve">Table </w:t>
      </w:r>
      <w:r>
        <w:fldChar w:fldCharType="begin"/>
      </w:r>
      <w:r>
        <w:instrText xml:space="preserve"> SEQ Table \* ARABIC </w:instrText>
      </w:r>
      <w:r>
        <w:fldChar w:fldCharType="separate"/>
      </w:r>
      <w:r>
        <w:t>3</w:t>
      </w:r>
      <w:r>
        <w:fldChar w:fldCharType="end"/>
      </w:r>
      <w:r>
        <w:rPr>
          <w:rFonts w:hint="eastAsia"/>
          <w:lang w:eastAsia="zh-CN"/>
        </w:rPr>
        <w:t xml:space="preserve"> Tools and techniques for development</w:t>
      </w:r>
    </w:p>
    <w:p w14:paraId="06607F0B">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000000"/>
          <w:sz w:val="22"/>
          <w:szCs w:val="22"/>
        </w:rPr>
      </w:pPr>
      <w:bookmarkStart w:id="13" w:name="_Toc16220"/>
      <w:r>
        <w:rPr>
          <w:rFonts w:ascii="Arial" w:hAnsi="Arial" w:eastAsia="Calibri" w:cs="Arial"/>
          <w:b/>
          <w:bCs/>
          <w:color w:val="000000"/>
          <w:sz w:val="22"/>
          <w:szCs w:val="22"/>
        </w:rPr>
        <w:t>Version management plan</w:t>
      </w:r>
      <w:bookmarkEnd w:id="13"/>
      <w:r>
        <w:rPr>
          <w:rFonts w:ascii="Arial" w:hAnsi="Arial" w:eastAsia="Calibri" w:cs="Arial"/>
          <w:b/>
          <w:bCs/>
          <w:color w:val="000000"/>
          <w:sz w:val="22"/>
          <w:szCs w:val="22"/>
        </w:rPr>
        <w:t xml:space="preserve"> </w:t>
      </w:r>
    </w:p>
    <w:p w14:paraId="6D0D9D54">
      <w:pPr>
        <w:numPr>
          <w:ilvl w:val="0"/>
          <w:numId w:val="0"/>
        </w:numPr>
        <w:spacing w:line="360" w:lineRule="auto"/>
        <w:rPr>
          <w:rFonts w:hint="eastAsia" w:eastAsia="宋体" w:cs="Arial"/>
          <w:color w:val="auto"/>
          <w:lang w:val="en-US" w:eastAsia="zh-CN"/>
        </w:rPr>
      </w:pPr>
      <w:r>
        <w:rPr>
          <w:rFonts w:hint="eastAsia" w:eastAsia="宋体" w:cs="Arial"/>
          <w:color w:val="auto"/>
          <w:lang w:val="en-US" w:eastAsia="zh-CN"/>
        </w:rPr>
        <w:t>As shown in the table below, four versions of the project are expected.</w:t>
      </w:r>
    </w:p>
    <w:tbl>
      <w:tblPr>
        <w:tblStyle w:val="20"/>
        <w:tblW w:w="375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5487"/>
      </w:tblGrid>
      <w:tr w14:paraId="4F589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16F894B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Version</w:t>
            </w:r>
          </w:p>
        </w:tc>
        <w:tc>
          <w:tcPr>
            <w:tcW w:w="4133" w:type="pct"/>
            <w:vAlign w:val="center"/>
          </w:tcPr>
          <w:p w14:paraId="56C1E12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Description</w:t>
            </w:r>
          </w:p>
        </w:tc>
      </w:tr>
      <w:tr w14:paraId="22510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47115F0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1.0</w:t>
            </w:r>
          </w:p>
        </w:tc>
        <w:tc>
          <w:tcPr>
            <w:tcW w:w="4133" w:type="pct"/>
            <w:vAlign w:val="center"/>
          </w:tcPr>
          <w:p w14:paraId="332D788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Implement YOLOv5 models</w:t>
            </w:r>
          </w:p>
        </w:tc>
      </w:tr>
      <w:tr w14:paraId="307A5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730F306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2.0</w:t>
            </w:r>
          </w:p>
        </w:tc>
        <w:tc>
          <w:tcPr>
            <w:tcW w:w="4133" w:type="pct"/>
            <w:vAlign w:val="center"/>
          </w:tcPr>
          <w:p w14:paraId="136AF7F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0000FF"/>
                <w:vertAlign w:val="baseline"/>
                <w:lang w:val="en-US" w:eastAsia="zh-CN"/>
              </w:rPr>
            </w:pPr>
            <w:r>
              <w:rPr>
                <w:rFonts w:hint="eastAsia" w:eastAsia="宋体" w:cs="Arial"/>
                <w:color w:val="000000" w:themeColor="text1"/>
                <w:vertAlign w:val="baseline"/>
                <w:lang w:val="en-US" w:eastAsia="zh-CN"/>
                <w14:textFill>
                  <w14:solidFill>
                    <w14:schemeClr w14:val="tx1"/>
                  </w14:solidFill>
                </w14:textFill>
              </w:rPr>
              <w:t>Implement the improved YOLOv5 model</w:t>
            </w:r>
          </w:p>
        </w:tc>
      </w:tr>
      <w:tr w14:paraId="76D40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2735F7D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eastAsia" w:eastAsia="宋体" w:cs="Arial"/>
                <w:color w:val="auto"/>
                <w:vertAlign w:val="baseline"/>
                <w:lang w:val="en-US" w:eastAsia="zh-CN"/>
              </w:rPr>
            </w:pPr>
            <w:r>
              <w:rPr>
                <w:rFonts w:hint="eastAsia" w:eastAsia="宋体" w:cs="Arial"/>
                <w:color w:val="auto"/>
                <w:vertAlign w:val="baseline"/>
                <w:lang w:val="en-US" w:eastAsia="zh-CN"/>
              </w:rPr>
              <w:t>3.0</w:t>
            </w:r>
          </w:p>
        </w:tc>
        <w:tc>
          <w:tcPr>
            <w:tcW w:w="4133" w:type="pct"/>
            <w:vAlign w:val="center"/>
          </w:tcPr>
          <w:p w14:paraId="4993AC6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000000" w:themeColor="text1"/>
                <w:vertAlign w:val="baseline"/>
                <w:lang w:val="en-US" w:eastAsia="zh-CN"/>
                <w14:textFill>
                  <w14:solidFill>
                    <w14:schemeClr w14:val="tx1"/>
                  </w14:solidFill>
                </w14:textFill>
              </w:rPr>
            </w:pPr>
            <w:r>
              <w:rPr>
                <w:rFonts w:hint="eastAsia" w:eastAsia="宋体" w:cs="Arial"/>
                <w:color w:val="000000" w:themeColor="text1"/>
                <w:vertAlign w:val="baseline"/>
                <w:lang w:val="en-US" w:eastAsia="zh-CN"/>
                <w14:textFill>
                  <w14:solidFill>
                    <w14:schemeClr w14:val="tx1"/>
                  </w14:solidFill>
                </w14:textFill>
              </w:rPr>
              <w:t>Implement the integration of YOLOv5 with other CNN models</w:t>
            </w:r>
          </w:p>
        </w:tc>
      </w:tr>
      <w:tr w14:paraId="4C919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866" w:type="pct"/>
            <w:vAlign w:val="center"/>
          </w:tcPr>
          <w:p w14:paraId="6B7ECD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4.0</w:t>
            </w:r>
          </w:p>
        </w:tc>
        <w:tc>
          <w:tcPr>
            <w:tcW w:w="4133" w:type="pct"/>
            <w:vAlign w:val="center"/>
          </w:tcPr>
          <w:p w14:paraId="50B3994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eastAsia="宋体" w:cs="Arial"/>
                <w:color w:val="auto"/>
                <w:vertAlign w:val="baseline"/>
                <w:lang w:val="en-US" w:eastAsia="zh-CN"/>
              </w:rPr>
            </w:pPr>
            <w:r>
              <w:rPr>
                <w:rFonts w:hint="eastAsia" w:eastAsia="宋体" w:cs="Arial"/>
                <w:color w:val="auto"/>
                <w:vertAlign w:val="baseline"/>
                <w:lang w:val="en-US" w:eastAsia="zh-CN"/>
              </w:rPr>
              <w:t>Optimized the integrated YOLOv5 model</w:t>
            </w:r>
          </w:p>
        </w:tc>
      </w:tr>
    </w:tbl>
    <w:p w14:paraId="14BFDA58">
      <w:pPr>
        <w:pStyle w:val="11"/>
        <w:jc w:val="center"/>
        <w:rPr>
          <w:rFonts w:hint="eastAsia"/>
          <w:lang w:eastAsia="zh-CN"/>
        </w:rPr>
      </w:pPr>
      <w:r>
        <w:t xml:space="preserve">Table </w:t>
      </w:r>
      <w:r>
        <w:fldChar w:fldCharType="begin"/>
      </w:r>
      <w:r>
        <w:instrText xml:space="preserve"> SEQ Table \* ARABIC </w:instrText>
      </w:r>
      <w:r>
        <w:fldChar w:fldCharType="separate"/>
      </w:r>
      <w:r>
        <w:t>4</w:t>
      </w:r>
      <w:r>
        <w:fldChar w:fldCharType="end"/>
      </w:r>
      <w:r>
        <w:rPr>
          <w:rFonts w:hint="eastAsia"/>
          <w:lang w:eastAsia="zh-CN"/>
        </w:rPr>
        <w:t xml:space="preserve"> Version management</w:t>
      </w:r>
    </w:p>
    <w:p w14:paraId="73E70B8F">
      <w:pPr>
        <w:spacing w:line="360" w:lineRule="auto"/>
        <w:jc w:val="both"/>
        <w:rPr>
          <w:rFonts w:hint="eastAsia" w:eastAsia="宋体" w:cs="Arial"/>
          <w:color w:val="auto"/>
          <w:lang w:val="en-US" w:eastAsia="zh-CN"/>
        </w:rPr>
      </w:pPr>
      <w:r>
        <w:rPr>
          <w:rFonts w:hint="eastAsia" w:eastAsia="宋体" w:cs="Arial"/>
          <w:color w:val="auto"/>
          <w:lang w:val="en-US" w:eastAsia="zh-CN"/>
        </w:rPr>
        <w:t>To avoid confusion or accidental loss of project documentation and code, the following resources are used to effectively manage all documentation:</w:t>
      </w:r>
    </w:p>
    <w:p w14:paraId="53040753">
      <w:pPr>
        <w:numPr>
          <w:ilvl w:val="0"/>
          <w:numId w:val="3"/>
        </w:numPr>
        <w:spacing w:line="360" w:lineRule="auto"/>
        <w:ind w:left="420" w:leftChars="0" w:hanging="420" w:firstLineChars="0"/>
        <w:jc w:val="both"/>
        <w:rPr>
          <w:rFonts w:hint="eastAsia" w:ascii="Arial" w:hAnsi="Arial" w:eastAsia="Calibri" w:cs="Arial"/>
          <w:color w:val="auto"/>
          <w:lang w:val="en-US" w:eastAsia="zh-CN"/>
        </w:rPr>
      </w:pPr>
      <w:r>
        <w:rPr>
          <w:rFonts w:hint="eastAsia" w:eastAsia="宋体" w:cs="Arial"/>
          <w:color w:val="auto"/>
          <w:lang w:val="en-US" w:eastAsia="zh-CN"/>
        </w:rPr>
        <w:t>Baidu Cloud, where I sync and store project changes in order to revert back to the correct version in a timely fashion.</w:t>
      </w:r>
    </w:p>
    <w:p w14:paraId="77409604">
      <w:pPr>
        <w:numPr>
          <w:ilvl w:val="0"/>
          <w:numId w:val="0"/>
        </w:numPr>
        <w:spacing w:line="360" w:lineRule="auto"/>
        <w:ind w:firstLine="440" w:firstLineChars="200"/>
        <w:jc w:val="both"/>
        <w:rPr>
          <w:rFonts w:hint="default" w:ascii="Arial" w:hAnsi="Arial" w:eastAsia="Calibri" w:cs="Arial"/>
          <w:color w:val="auto"/>
          <w:lang w:val="en-US" w:eastAsia="zh-CN"/>
        </w:rPr>
      </w:pPr>
      <w:r>
        <w:rPr>
          <w:rFonts w:hint="eastAsia" w:ascii="Arial" w:hAnsi="Arial" w:eastAsia="Calibri" w:cs="Arial"/>
          <w:color w:val="auto"/>
          <w:lang w:val="en-US" w:eastAsia="zh-CN"/>
        </w:rPr>
        <w:t>URL:</w:t>
      </w:r>
      <w:r>
        <w:rPr>
          <w:rFonts w:hint="eastAsia" w:eastAsia="Calibri" w:cs="Arial"/>
          <w:color w:val="auto"/>
          <w:lang w:val="en-US" w:eastAsia="zh-CN"/>
        </w:rPr>
        <w:t xml:space="preserve"> </w:t>
      </w:r>
      <w:r>
        <w:rPr>
          <w:rFonts w:hint="default" w:ascii="Arial" w:hAnsi="Arial" w:eastAsia="宋体" w:cs="Arial"/>
          <w:color w:val="000000"/>
          <w:kern w:val="0"/>
          <w:sz w:val="22"/>
          <w:szCs w:val="22"/>
          <w:lang w:val="en-US" w:eastAsia="zh-CN"/>
        </w:rPr>
        <w:fldChar w:fldCharType="begin"/>
      </w:r>
      <w:r>
        <w:rPr>
          <w:rFonts w:hint="default" w:ascii="Arial" w:hAnsi="Arial" w:eastAsia="宋体" w:cs="Arial"/>
          <w:color w:val="000000"/>
          <w:kern w:val="0"/>
          <w:sz w:val="22"/>
          <w:szCs w:val="22"/>
          <w:lang w:val="en-US" w:eastAsia="zh-CN"/>
        </w:rPr>
        <w:instrText xml:space="preserve"> HYPERLINK "https://pan.baidu.com/s/1Q67PsmEjM_C2G1W-kq2p_Q?pwd=o52s" </w:instrText>
      </w:r>
      <w:r>
        <w:rPr>
          <w:rFonts w:hint="default" w:ascii="Arial" w:hAnsi="Arial" w:eastAsia="宋体" w:cs="Arial"/>
          <w:color w:val="000000"/>
          <w:kern w:val="0"/>
          <w:sz w:val="22"/>
          <w:szCs w:val="22"/>
          <w:lang w:val="en-US" w:eastAsia="zh-CN"/>
        </w:rPr>
        <w:fldChar w:fldCharType="separate"/>
      </w:r>
      <w:r>
        <w:rPr>
          <w:rStyle w:val="24"/>
          <w:rFonts w:hint="default" w:ascii="Arial" w:hAnsi="Arial" w:eastAsia="宋体" w:cs="Arial"/>
          <w:kern w:val="0"/>
          <w:sz w:val="22"/>
          <w:szCs w:val="22"/>
          <w:lang w:val="en-US" w:eastAsia="zh-CN"/>
        </w:rPr>
        <w:t>https://pan.baidu.com/s/1Q67PsmEjM_C2G1W-kq2p_Q?pwd=o52s</w:t>
      </w:r>
      <w:r>
        <w:rPr>
          <w:rFonts w:hint="default" w:ascii="Arial" w:hAnsi="Arial" w:eastAsia="宋体" w:cs="Arial"/>
          <w:color w:val="000000"/>
          <w:kern w:val="0"/>
          <w:sz w:val="22"/>
          <w:szCs w:val="22"/>
          <w:lang w:val="en-US" w:eastAsia="zh-CN"/>
        </w:rPr>
        <w:fldChar w:fldCharType="end"/>
      </w:r>
      <w:r>
        <w:rPr>
          <w:rFonts w:hint="eastAsia" w:eastAsia="宋体" w:cs="Arial"/>
          <w:color w:val="000000"/>
          <w:kern w:val="0"/>
          <w:sz w:val="22"/>
          <w:szCs w:val="22"/>
          <w:lang w:val="en-US" w:eastAsia="zh-CN"/>
        </w:rPr>
        <w:t>.</w:t>
      </w:r>
    </w:p>
    <w:p w14:paraId="5FBD567E">
      <w:pPr>
        <w:numPr>
          <w:ilvl w:val="0"/>
          <w:numId w:val="3"/>
        </w:numPr>
        <w:spacing w:line="360" w:lineRule="auto"/>
        <w:ind w:left="420" w:leftChars="0" w:hanging="420" w:firstLineChars="0"/>
        <w:jc w:val="both"/>
        <w:rPr>
          <w:rFonts w:hint="eastAsia" w:ascii="Arial" w:hAnsi="Arial" w:eastAsia="Calibri" w:cs="Arial"/>
          <w:color w:val="auto"/>
          <w:lang w:val="en-US" w:eastAsia="zh-CN"/>
        </w:rPr>
      </w:pPr>
      <w:r>
        <w:rPr>
          <w:rFonts w:hint="eastAsia" w:ascii="Arial" w:hAnsi="Arial" w:eastAsia="Calibri" w:cs="Arial"/>
          <w:color w:val="auto"/>
          <w:lang w:val="en-US" w:eastAsia="zh-CN"/>
        </w:rPr>
        <w:t>GitHub repository</w:t>
      </w:r>
      <w:r>
        <w:rPr>
          <w:rFonts w:hint="eastAsia" w:eastAsia="Calibri" w:cs="Arial"/>
          <w:color w:val="auto"/>
          <w:lang w:val="en-US" w:eastAsia="zh-CN"/>
        </w:rPr>
        <w:t xml:space="preserve">, </w:t>
      </w:r>
      <w:r>
        <w:rPr>
          <w:rFonts w:hint="eastAsia" w:ascii="Arial" w:hAnsi="Arial" w:eastAsia="Calibri" w:cs="Arial"/>
          <w:color w:val="auto"/>
          <w:lang w:val="en-US" w:eastAsia="zh-CN"/>
        </w:rPr>
        <w:t>where I will upload the code</w:t>
      </w:r>
      <w:r>
        <w:rPr>
          <w:rFonts w:hint="eastAsia" w:eastAsia="Calibri" w:cs="Arial"/>
          <w:color w:val="auto"/>
          <w:lang w:val="en-US" w:eastAsia="zh-CN"/>
        </w:rPr>
        <w:t xml:space="preserve"> and related work</w:t>
      </w:r>
      <w:r>
        <w:rPr>
          <w:rFonts w:hint="eastAsia" w:ascii="Arial" w:hAnsi="Arial" w:eastAsia="Calibri" w:cs="Arial"/>
          <w:color w:val="auto"/>
          <w:lang w:val="en-US" w:eastAsia="zh-CN"/>
        </w:rPr>
        <w:t xml:space="preserve"> for the confirmed version model as a backup</w:t>
      </w:r>
      <w:r>
        <w:rPr>
          <w:rFonts w:hint="eastAsia" w:eastAsia="Calibri" w:cs="Arial"/>
          <w:color w:val="auto"/>
          <w:lang w:val="en-US" w:eastAsia="zh-CN"/>
        </w:rPr>
        <w:t>.</w:t>
      </w:r>
    </w:p>
    <w:p w14:paraId="1F2925AE">
      <w:pPr>
        <w:numPr>
          <w:ilvl w:val="0"/>
          <w:numId w:val="0"/>
        </w:numPr>
        <w:spacing w:line="360" w:lineRule="auto"/>
        <w:ind w:firstLine="440" w:firstLineChars="200"/>
        <w:jc w:val="both"/>
        <w:rPr>
          <w:rFonts w:hint="eastAsia"/>
          <w:lang w:eastAsia="zh-CN"/>
        </w:rPr>
      </w:pPr>
      <w:r>
        <w:rPr>
          <w:rFonts w:hint="eastAsia" w:eastAsia="Calibri" w:cs="Arial"/>
          <w:color w:val="auto"/>
          <w:lang w:val="en-US" w:eastAsia="zh-CN"/>
        </w:rPr>
        <w:t xml:space="preserve">URL: </w:t>
      </w:r>
      <w:r>
        <w:rPr>
          <w:rFonts w:hint="eastAsia" w:eastAsia="Calibri" w:cs="Arial"/>
          <w:color w:val="auto"/>
          <w:lang w:val="en-US" w:eastAsia="zh-CN"/>
        </w:rPr>
        <w:fldChar w:fldCharType="begin"/>
      </w:r>
      <w:r>
        <w:rPr>
          <w:rFonts w:hint="eastAsia" w:eastAsia="Calibri" w:cs="Arial"/>
          <w:color w:val="auto"/>
          <w:lang w:val="en-US" w:eastAsia="zh-CN"/>
        </w:rPr>
        <w:instrText xml:space="preserve"> HYPERLINK "https://github.com/YQJane/L6C4-202118010402-Project" </w:instrText>
      </w:r>
      <w:r>
        <w:rPr>
          <w:rFonts w:hint="eastAsia" w:eastAsia="Calibri" w:cs="Arial"/>
          <w:color w:val="auto"/>
          <w:lang w:val="en-US" w:eastAsia="zh-CN"/>
        </w:rPr>
        <w:fldChar w:fldCharType="separate"/>
      </w:r>
      <w:r>
        <w:rPr>
          <w:rStyle w:val="24"/>
          <w:rFonts w:hint="eastAsia" w:eastAsia="Calibri" w:cs="Arial"/>
          <w:lang w:val="en-US" w:eastAsia="zh-CN"/>
        </w:rPr>
        <w:t>https://github.com/YQJane/L6C4-202118010402-Project</w:t>
      </w:r>
      <w:r>
        <w:rPr>
          <w:rFonts w:hint="eastAsia" w:eastAsia="Calibri" w:cs="Arial"/>
          <w:color w:val="auto"/>
          <w:lang w:val="en-US" w:eastAsia="zh-CN"/>
        </w:rPr>
        <w:fldChar w:fldCharType="end"/>
      </w:r>
      <w:r>
        <w:rPr>
          <w:rFonts w:hint="eastAsia" w:eastAsia="Calibri" w:cs="Arial"/>
          <w:color w:val="auto"/>
          <w:lang w:val="en-US" w:eastAsia="zh-CN"/>
        </w:rPr>
        <w:t>.</w:t>
      </w:r>
    </w:p>
    <w:p w14:paraId="176BA627">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ascii="Arial" w:hAnsi="Arial" w:cs="Arial"/>
          <w:b/>
          <w:bCs/>
          <w:color w:val="auto"/>
          <w:sz w:val="22"/>
          <w:szCs w:val="22"/>
        </w:rPr>
      </w:pPr>
      <w:bookmarkStart w:id="14" w:name="_Toc21073"/>
      <w:r>
        <w:rPr>
          <w:rFonts w:ascii="Arial" w:hAnsi="Arial" w:cs="Arial"/>
          <w:b/>
          <w:bCs/>
          <w:color w:val="auto"/>
          <w:sz w:val="22"/>
          <w:szCs w:val="22"/>
        </w:rPr>
        <w:t>Project Management</w:t>
      </w:r>
      <w:bookmarkEnd w:id="14"/>
    </w:p>
    <w:p w14:paraId="5D3D6E8A">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auto"/>
          <w:sz w:val="22"/>
          <w:szCs w:val="22"/>
        </w:rPr>
      </w:pPr>
      <w:bookmarkStart w:id="15" w:name="_Toc5057"/>
      <w:r>
        <w:rPr>
          <w:rFonts w:ascii="Arial" w:hAnsi="Arial" w:eastAsia="Calibri" w:cs="Arial"/>
          <w:b/>
          <w:bCs/>
          <w:color w:val="auto"/>
          <w:sz w:val="22"/>
          <w:szCs w:val="22"/>
        </w:rPr>
        <w:t>Activities</w:t>
      </w:r>
      <w:bookmarkEnd w:id="15"/>
    </w:p>
    <w:tbl>
      <w:tblPr>
        <w:tblStyle w:val="2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45"/>
        <w:gridCol w:w="5483"/>
      </w:tblGrid>
      <w:tr w14:paraId="31116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94" w:type="pct"/>
            <w:vAlign w:val="center"/>
          </w:tcPr>
          <w:p w14:paraId="5E98216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Objective</w:t>
            </w:r>
          </w:p>
        </w:tc>
        <w:tc>
          <w:tcPr>
            <w:tcW w:w="3105" w:type="pct"/>
            <w:vAlign w:val="center"/>
          </w:tcPr>
          <w:p w14:paraId="786B89A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Activities</w:t>
            </w:r>
          </w:p>
        </w:tc>
      </w:tr>
      <w:tr w14:paraId="1BE2B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7" w:hRule="atLeast"/>
          <w:jc w:val="center"/>
        </w:trPr>
        <w:tc>
          <w:tcPr>
            <w:tcW w:w="1894" w:type="pct"/>
            <w:vAlign w:val="center"/>
          </w:tcPr>
          <w:p w14:paraId="5ACF9D5D">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Review the relevant literature and evaluate existing forest fire monitoring models.</w:t>
            </w:r>
          </w:p>
        </w:tc>
        <w:tc>
          <w:tcPr>
            <w:tcW w:w="3105" w:type="pct"/>
            <w:vAlign w:val="center"/>
          </w:tcPr>
          <w:p w14:paraId="1BFBBBB3">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Research and read related papers and codes online to get ideas.</w:t>
            </w:r>
          </w:p>
          <w:p w14:paraId="1222DD91">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Research and collect deep leaning algorithm for forest fire detection.</w:t>
            </w:r>
          </w:p>
          <w:p w14:paraId="02E0FC2E">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Search for similar automatic fire monitoring software and make a comparison table.</w:t>
            </w:r>
          </w:p>
          <w:p w14:paraId="05E61BF6">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Complete the literature review.</w:t>
            </w:r>
          </w:p>
        </w:tc>
      </w:tr>
      <w:tr w14:paraId="16CE7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56866614">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Select and collect appropriate data</w:t>
            </w:r>
          </w:p>
        </w:tc>
        <w:tc>
          <w:tcPr>
            <w:tcW w:w="3105" w:type="pct"/>
            <w:vAlign w:val="center"/>
          </w:tcPr>
          <w:p w14:paraId="55E0E514">
            <w:pPr>
              <w:keepNext w:val="0"/>
              <w:keepLines w:val="0"/>
              <w:pageBreakBefore w:val="0"/>
              <w:widowControl/>
              <w:numPr>
                <w:ilvl w:val="0"/>
                <w:numId w:val="5"/>
              </w:numPr>
              <w:suppressLineNumbers w:val="0"/>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ascii="Arial" w:hAnsi="Arial" w:eastAsia="宋体" w:cs="Arial"/>
                <w:color w:val="000000"/>
                <w:kern w:val="0"/>
                <w:sz w:val="22"/>
                <w:szCs w:val="22"/>
                <w:lang w:val="en-US" w:eastAsia="zh-CN"/>
              </w:rPr>
              <w:t>Search and download suitable datasets</w:t>
            </w:r>
            <w:r>
              <w:rPr>
                <w:rFonts w:hint="eastAsia" w:eastAsia="宋体" w:cs="Arial"/>
                <w:color w:val="000000"/>
                <w:kern w:val="0"/>
                <w:sz w:val="22"/>
                <w:szCs w:val="22"/>
                <w:lang w:val="en-US" w:eastAsia="zh-CN"/>
              </w:rPr>
              <w:t>.</w:t>
            </w:r>
          </w:p>
        </w:tc>
      </w:tr>
      <w:tr w14:paraId="5903E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218B439D">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Preprocess the image data by re-sizing, cropping, and normalization.</w:t>
            </w:r>
          </w:p>
        </w:tc>
        <w:tc>
          <w:tcPr>
            <w:tcW w:w="3105" w:type="pct"/>
            <w:vAlign w:val="center"/>
          </w:tcPr>
          <w:p w14:paraId="4C9DDD39">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default"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Convert image data to model acceptable formats, and the normalized processing, so that the input to the neural network.</w:t>
            </w:r>
          </w:p>
        </w:tc>
      </w:tr>
      <w:tr w14:paraId="0476F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6" w:hRule="atLeast"/>
          <w:jc w:val="center"/>
        </w:trPr>
        <w:tc>
          <w:tcPr>
            <w:tcW w:w="1894" w:type="pct"/>
            <w:vAlign w:val="center"/>
          </w:tcPr>
          <w:p w14:paraId="1B315AFB">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Split the data into training, validation, and test sets.</w:t>
            </w:r>
          </w:p>
        </w:tc>
        <w:tc>
          <w:tcPr>
            <w:tcW w:w="3105" w:type="pct"/>
            <w:vAlign w:val="center"/>
          </w:tcPr>
          <w:p w14:paraId="23B7A6E2">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Tools such as LabelImg were used to label the fire area in the image and generate the training data set.</w:t>
            </w:r>
          </w:p>
          <w:p w14:paraId="4E65B836">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The training set is used to learn the model parameters.</w:t>
            </w:r>
          </w:p>
          <w:p w14:paraId="67AEACEF">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Validation sets are used to adjust the hyperparameters and monitor  performance of the models.</w:t>
            </w:r>
          </w:p>
          <w:p w14:paraId="67904269">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The test set is used to evaluate the accuracy of the model.</w:t>
            </w:r>
          </w:p>
        </w:tc>
      </w:tr>
      <w:tr w14:paraId="44532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27B80B0C">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Design an improved YOLOv5 model suitable for forest fire identification.</w:t>
            </w:r>
          </w:p>
        </w:tc>
        <w:tc>
          <w:tcPr>
            <w:tcW w:w="3105" w:type="pct"/>
            <w:vAlign w:val="center"/>
          </w:tcPr>
          <w:p w14:paraId="7956DB83">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From the existing CNN models, YOLOv5 model is selected for improvement.</w:t>
            </w:r>
          </w:p>
          <w:p w14:paraId="04B2DD1E">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Considering the integration of YOLOv5 with other CNN models to improve the performance of forest fire recognition.</w:t>
            </w:r>
          </w:p>
          <w:p w14:paraId="2F17349A">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Optimized design of YOLOv5 algorithm.</w:t>
            </w:r>
          </w:p>
        </w:tc>
      </w:tr>
      <w:tr w14:paraId="6A34B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056B37C0">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Use the training set to train the constructed model.</w:t>
            </w:r>
          </w:p>
        </w:tc>
        <w:tc>
          <w:tcPr>
            <w:tcW w:w="3105" w:type="pct"/>
            <w:vAlign w:val="center"/>
          </w:tcPr>
          <w:p w14:paraId="3180913A">
            <w:pPr>
              <w:keepNext w:val="0"/>
              <w:keepLines w:val="0"/>
              <w:pageBreakBefore w:val="0"/>
              <w:widowControl/>
              <w:numPr>
                <w:ilvl w:val="0"/>
                <w:numId w:val="5"/>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In the training process, the backpropagation algorithm is used to update the weights and biases in the network, so as to gradually learn the fire characteristics in the image.</w:t>
            </w:r>
          </w:p>
        </w:tc>
      </w:tr>
      <w:tr w14:paraId="05797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4" w:type="pct"/>
            <w:vAlign w:val="center"/>
          </w:tcPr>
          <w:p w14:paraId="514F32A9">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Use verification sets to evaluate the performance of the trained model on new data.</w:t>
            </w:r>
          </w:p>
        </w:tc>
        <w:tc>
          <w:tcPr>
            <w:tcW w:w="3105" w:type="pct"/>
            <w:vAlign w:val="center"/>
          </w:tcPr>
          <w:p w14:paraId="43570CDD">
            <w:pPr>
              <w:keepNext w:val="0"/>
              <w:keepLines w:val="0"/>
              <w:pageBreakBefore w:val="0"/>
              <w:widowControl/>
              <w:numPr>
                <w:ilvl w:val="0"/>
                <w:numId w:val="6"/>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auto"/>
                <w:sz w:val="22"/>
                <w:szCs w:val="22"/>
                <w:vertAlign w:val="baseline"/>
                <w:lang w:val="en-US" w:eastAsia="zh-CN"/>
              </w:rPr>
            </w:pPr>
            <w:r>
              <w:rPr>
                <w:rFonts w:hint="eastAsia" w:eastAsia="宋体" w:cs="Arial"/>
                <w:color w:val="auto"/>
                <w:sz w:val="22"/>
                <w:szCs w:val="22"/>
                <w:vertAlign w:val="baseline"/>
                <w:lang w:val="en-US" w:eastAsia="zh-CN"/>
              </w:rPr>
              <w:t>Evaluate the performance of the model using metrics such as accuracy, precision, recall rate, and adjust and improve it as needed.</w:t>
            </w:r>
          </w:p>
        </w:tc>
      </w:tr>
      <w:tr w14:paraId="67795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0" w:hRule="atLeast"/>
          <w:jc w:val="center"/>
        </w:trPr>
        <w:tc>
          <w:tcPr>
            <w:tcW w:w="1894" w:type="pct"/>
            <w:vMerge w:val="restart"/>
            <w:vAlign w:val="center"/>
          </w:tcPr>
          <w:p w14:paraId="0F37FD74">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eastAsia" w:eastAsia="宋体" w:cs="Arial"/>
                <w:color w:val="0000FF"/>
                <w:sz w:val="22"/>
                <w:szCs w:val="22"/>
                <w:vertAlign w:val="baseline"/>
                <w:lang w:val="en-US" w:eastAsia="zh-CN"/>
              </w:rPr>
            </w:pPr>
            <w:r>
              <w:rPr>
                <w:rFonts w:hint="default" w:eastAsia="宋体" w:cs="Arial"/>
                <w:color w:val="auto"/>
                <w:sz w:val="22"/>
                <w:szCs w:val="22"/>
                <w:vertAlign w:val="baseline"/>
                <w:lang w:val="en-US" w:eastAsia="zh-CN"/>
              </w:rPr>
              <w:t>Use</w:t>
            </w:r>
            <w:r>
              <w:rPr>
                <w:rFonts w:hint="eastAsia" w:eastAsia="宋体" w:cs="Arial"/>
                <w:color w:val="auto"/>
                <w:sz w:val="22"/>
                <w:szCs w:val="22"/>
                <w:vertAlign w:val="baseline"/>
                <w:lang w:val="en-US" w:eastAsia="zh-CN"/>
              </w:rPr>
              <w:t xml:space="preserve"> </w:t>
            </w:r>
            <w:r>
              <w:rPr>
                <w:rFonts w:hint="default" w:eastAsia="宋体" w:cs="Arial"/>
                <w:color w:val="auto"/>
                <w:sz w:val="22"/>
                <w:szCs w:val="22"/>
                <w:vertAlign w:val="baseline"/>
                <w:lang w:val="en-US" w:eastAsia="zh-CN"/>
              </w:rPr>
              <w:t>test sets to test the accuracy of the</w:t>
            </w:r>
            <w:r>
              <w:rPr>
                <w:rFonts w:hint="eastAsia" w:eastAsia="宋体" w:cs="Arial"/>
                <w:color w:val="auto"/>
                <w:sz w:val="22"/>
                <w:szCs w:val="22"/>
                <w:vertAlign w:val="baseline"/>
                <w:lang w:val="en-US" w:eastAsia="zh-CN"/>
              </w:rPr>
              <w:t xml:space="preserve"> model </w:t>
            </w:r>
            <w:r>
              <w:rPr>
                <w:rFonts w:hint="default" w:eastAsia="宋体" w:cs="Arial"/>
                <w:color w:val="auto"/>
                <w:sz w:val="22"/>
                <w:szCs w:val="22"/>
                <w:vertAlign w:val="baseline"/>
                <w:lang w:val="en-US" w:eastAsia="zh-CN"/>
              </w:rPr>
              <w:t>on</w:t>
            </w:r>
            <w:r>
              <w:rPr>
                <w:rFonts w:hint="eastAsia" w:eastAsia="宋体" w:cs="Arial"/>
                <w:color w:val="auto"/>
                <w:sz w:val="22"/>
                <w:szCs w:val="22"/>
                <w:vertAlign w:val="baseline"/>
                <w:lang w:val="en-US" w:eastAsia="zh-CN"/>
              </w:rPr>
              <w:t xml:space="preserve"> the forest fire</w:t>
            </w:r>
            <w:r>
              <w:rPr>
                <w:rFonts w:hint="default" w:eastAsia="宋体" w:cs="Arial"/>
                <w:color w:val="auto"/>
                <w:sz w:val="22"/>
                <w:szCs w:val="22"/>
                <w:vertAlign w:val="baseline"/>
                <w:lang w:val="en-US" w:eastAsia="zh-CN"/>
              </w:rPr>
              <w:t xml:space="preserve"> detection</w:t>
            </w:r>
            <w:r>
              <w:rPr>
                <w:rFonts w:hint="eastAsia" w:eastAsia="宋体" w:cs="Arial"/>
                <w:color w:val="auto"/>
                <w:sz w:val="22"/>
                <w:szCs w:val="22"/>
                <w:vertAlign w:val="baseline"/>
                <w:lang w:val="en-US" w:eastAsia="zh-CN"/>
              </w:rPr>
              <w:t>.</w:t>
            </w:r>
          </w:p>
        </w:tc>
        <w:tc>
          <w:tcPr>
            <w:tcW w:w="3105" w:type="pct"/>
            <w:vAlign w:val="center"/>
          </w:tcPr>
          <w:p w14:paraId="5A570354">
            <w:pPr>
              <w:keepNext w:val="0"/>
              <w:keepLines w:val="0"/>
              <w:pageBreakBefore w:val="0"/>
              <w:widowControl/>
              <w:numPr>
                <w:ilvl w:val="0"/>
                <w:numId w:val="6"/>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color w:val="auto"/>
                <w:sz w:val="22"/>
                <w:szCs w:val="22"/>
              </w:rPr>
            </w:pPr>
            <w:r>
              <w:rPr>
                <w:rFonts w:hint="eastAsia"/>
                <w:color w:val="auto"/>
                <w:sz w:val="22"/>
                <w:szCs w:val="22"/>
              </w:rPr>
              <w:t xml:space="preserve">Use </w:t>
            </w:r>
            <w:r>
              <w:rPr>
                <w:rFonts w:hint="eastAsia"/>
                <w:color w:val="auto"/>
                <w:sz w:val="22"/>
                <w:szCs w:val="22"/>
                <w:lang w:val="en-US" w:eastAsia="zh-CN"/>
              </w:rPr>
              <w:t xml:space="preserve">the </w:t>
            </w:r>
            <w:r>
              <w:rPr>
                <w:rFonts w:hint="eastAsia"/>
                <w:color w:val="auto"/>
                <w:sz w:val="22"/>
                <w:szCs w:val="22"/>
              </w:rPr>
              <w:t>trained model</w:t>
            </w:r>
            <w:r>
              <w:rPr>
                <w:rFonts w:hint="eastAsia"/>
                <w:color w:val="auto"/>
                <w:sz w:val="22"/>
                <w:szCs w:val="22"/>
                <w:lang w:val="en-US" w:eastAsia="zh-CN"/>
              </w:rPr>
              <w:t xml:space="preserve"> test</w:t>
            </w:r>
            <w:r>
              <w:rPr>
                <w:rFonts w:hint="eastAsia"/>
                <w:color w:val="auto"/>
                <w:sz w:val="22"/>
                <w:szCs w:val="22"/>
              </w:rPr>
              <w:t xml:space="preserve"> the </w:t>
            </w:r>
            <w:r>
              <w:rPr>
                <w:rFonts w:hint="eastAsia"/>
                <w:color w:val="auto"/>
                <w:sz w:val="22"/>
                <w:szCs w:val="22"/>
                <w:lang w:val="en-US" w:eastAsia="zh-CN"/>
              </w:rPr>
              <w:t xml:space="preserve">accuracy of the </w:t>
            </w:r>
            <w:r>
              <w:rPr>
                <w:rFonts w:hint="eastAsia"/>
                <w:color w:val="auto"/>
                <w:sz w:val="22"/>
                <w:szCs w:val="22"/>
              </w:rPr>
              <w:t xml:space="preserve">location </w:t>
            </w:r>
            <w:r>
              <w:rPr>
                <w:rFonts w:hint="eastAsia"/>
                <w:color w:val="auto"/>
                <w:sz w:val="22"/>
                <w:szCs w:val="22"/>
                <w:lang w:val="en-US" w:eastAsia="zh-CN"/>
              </w:rPr>
              <w:t xml:space="preserve">identification </w:t>
            </w:r>
            <w:r>
              <w:rPr>
                <w:rFonts w:hint="eastAsia"/>
                <w:color w:val="auto"/>
                <w:sz w:val="22"/>
                <w:szCs w:val="22"/>
              </w:rPr>
              <w:t>of active fires</w:t>
            </w:r>
            <w:r>
              <w:rPr>
                <w:rFonts w:hint="eastAsia"/>
                <w:color w:val="auto"/>
                <w:sz w:val="22"/>
                <w:szCs w:val="22"/>
                <w:lang w:val="en-US" w:eastAsia="zh-CN"/>
              </w:rPr>
              <w:t>.</w:t>
            </w:r>
          </w:p>
          <w:p w14:paraId="0D57DC22">
            <w:pPr>
              <w:keepNext w:val="0"/>
              <w:keepLines w:val="0"/>
              <w:pageBreakBefore w:val="0"/>
              <w:widowControl/>
              <w:numPr>
                <w:ilvl w:val="0"/>
                <w:numId w:val="6"/>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color w:val="auto"/>
                <w:sz w:val="22"/>
                <w:szCs w:val="22"/>
              </w:rPr>
            </w:pPr>
            <w:r>
              <w:rPr>
                <w:rFonts w:hint="eastAsia"/>
                <w:color w:val="auto"/>
                <w:sz w:val="22"/>
                <w:szCs w:val="22"/>
              </w:rPr>
              <w:t xml:space="preserve">Use </w:t>
            </w:r>
            <w:r>
              <w:rPr>
                <w:rFonts w:hint="eastAsia"/>
                <w:color w:val="auto"/>
                <w:sz w:val="22"/>
                <w:szCs w:val="22"/>
                <w:lang w:val="en-US" w:eastAsia="zh-CN"/>
              </w:rPr>
              <w:t xml:space="preserve">the </w:t>
            </w:r>
            <w:r>
              <w:rPr>
                <w:rFonts w:hint="eastAsia"/>
                <w:color w:val="auto"/>
                <w:sz w:val="22"/>
                <w:szCs w:val="22"/>
              </w:rPr>
              <w:t>trained model</w:t>
            </w:r>
            <w:r>
              <w:rPr>
                <w:rFonts w:hint="eastAsia"/>
                <w:color w:val="auto"/>
                <w:sz w:val="22"/>
                <w:szCs w:val="22"/>
                <w:lang w:val="en-US" w:eastAsia="zh-CN"/>
              </w:rPr>
              <w:t xml:space="preserve"> test</w:t>
            </w:r>
            <w:r>
              <w:rPr>
                <w:rFonts w:hint="eastAsia"/>
                <w:color w:val="auto"/>
                <w:sz w:val="22"/>
                <w:szCs w:val="22"/>
              </w:rPr>
              <w:t xml:space="preserve"> the </w:t>
            </w:r>
            <w:r>
              <w:rPr>
                <w:rFonts w:hint="eastAsia"/>
                <w:color w:val="auto"/>
                <w:sz w:val="22"/>
                <w:szCs w:val="22"/>
                <w:lang w:val="en-US" w:eastAsia="zh-CN"/>
              </w:rPr>
              <w:t xml:space="preserve">precision of the </w:t>
            </w:r>
            <w:r>
              <w:rPr>
                <w:rFonts w:hint="eastAsia"/>
                <w:color w:val="auto"/>
                <w:sz w:val="22"/>
                <w:szCs w:val="22"/>
              </w:rPr>
              <w:t>estimate the burned area</w:t>
            </w:r>
          </w:p>
          <w:p w14:paraId="2DCD85A9">
            <w:pPr>
              <w:keepNext w:val="0"/>
              <w:keepLines w:val="0"/>
              <w:pageBreakBefore w:val="0"/>
              <w:widowControl/>
              <w:numPr>
                <w:ilvl w:val="0"/>
                <w:numId w:val="6"/>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eastAsia="宋体" w:cs="Arial"/>
                <w:color w:val="0000FF"/>
                <w:sz w:val="22"/>
                <w:szCs w:val="22"/>
                <w:vertAlign w:val="baseline"/>
                <w:lang w:val="en-US" w:eastAsia="zh-CN"/>
              </w:rPr>
            </w:pPr>
            <w:r>
              <w:rPr>
                <w:rFonts w:hint="eastAsia"/>
                <w:color w:val="auto"/>
                <w:sz w:val="22"/>
                <w:szCs w:val="22"/>
              </w:rPr>
              <w:t xml:space="preserve">Use </w:t>
            </w:r>
            <w:r>
              <w:rPr>
                <w:rFonts w:hint="eastAsia"/>
                <w:color w:val="auto"/>
                <w:sz w:val="22"/>
                <w:szCs w:val="22"/>
                <w:lang w:val="en-US" w:eastAsia="zh-CN"/>
              </w:rPr>
              <w:t xml:space="preserve">the </w:t>
            </w:r>
            <w:r>
              <w:rPr>
                <w:rFonts w:hint="eastAsia"/>
                <w:color w:val="auto"/>
                <w:sz w:val="22"/>
                <w:szCs w:val="22"/>
              </w:rPr>
              <w:t>trained model predicts new image, judging the severity of the fire.</w:t>
            </w:r>
          </w:p>
        </w:tc>
      </w:tr>
      <w:tr w14:paraId="15EAD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6" w:hRule="atLeast"/>
          <w:jc w:val="center"/>
        </w:trPr>
        <w:tc>
          <w:tcPr>
            <w:tcW w:w="1894" w:type="pct"/>
            <w:vAlign w:val="center"/>
          </w:tcPr>
          <w:p w14:paraId="5EBE5B32">
            <w:pPr>
              <w:keepNext w:val="0"/>
              <w:keepLines w:val="0"/>
              <w:pageBreakBefore w:val="0"/>
              <w:widowControl/>
              <w:numPr>
                <w:ilvl w:val="0"/>
                <w:numId w:val="4"/>
              </w:numPr>
              <w:kinsoku/>
              <w:wordWrap/>
              <w:overflowPunct/>
              <w:topLinePunct w:val="0"/>
              <w:autoSpaceDE/>
              <w:autoSpaceDN/>
              <w:bidi w:val="0"/>
              <w:adjustRightInd/>
              <w:snapToGrid/>
              <w:spacing w:before="181" w:beforeLines="50" w:after="181" w:afterLines="50" w:line="240" w:lineRule="auto"/>
              <w:ind w:left="0" w:leftChars="0" w:firstLine="0" w:firstLineChars="0"/>
              <w:jc w:val="both"/>
              <w:textAlignment w:val="auto"/>
              <w:rPr>
                <w:rFonts w:hint="default" w:eastAsia="宋体" w:cs="Arial"/>
                <w:color w:val="auto"/>
                <w:sz w:val="22"/>
                <w:szCs w:val="22"/>
                <w:vertAlign w:val="baseline"/>
                <w:lang w:val="en-US" w:eastAsia="zh-CN"/>
              </w:rPr>
            </w:pPr>
            <w:r>
              <w:rPr>
                <w:rFonts w:hint="default" w:eastAsia="宋体" w:cs="Arial"/>
                <w:color w:val="auto"/>
                <w:sz w:val="22"/>
                <w:szCs w:val="22"/>
                <w:vertAlign w:val="baseline"/>
                <w:lang w:val="en-US" w:eastAsia="zh-CN"/>
              </w:rPr>
              <w:t>Presenting the results of the research to the audience</w:t>
            </w:r>
            <w:r>
              <w:rPr>
                <w:rFonts w:hint="eastAsia" w:eastAsia="宋体" w:cs="Arial"/>
                <w:color w:val="auto"/>
                <w:sz w:val="22"/>
                <w:szCs w:val="22"/>
                <w:vertAlign w:val="baseline"/>
                <w:lang w:val="en-US" w:eastAsia="zh-CN"/>
              </w:rPr>
              <w:t>.</w:t>
            </w:r>
          </w:p>
        </w:tc>
        <w:tc>
          <w:tcPr>
            <w:tcW w:w="3105" w:type="pct"/>
            <w:vAlign w:val="center"/>
          </w:tcPr>
          <w:p w14:paraId="5D091BCA">
            <w:pPr>
              <w:keepNext w:val="0"/>
              <w:keepLines w:val="0"/>
              <w:pageBreakBefore w:val="0"/>
              <w:widowControl/>
              <w:numPr>
                <w:ilvl w:val="0"/>
                <w:numId w:val="6"/>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sz w:val="22"/>
                <w:szCs w:val="22"/>
              </w:rPr>
            </w:pPr>
            <w:r>
              <w:rPr>
                <w:rFonts w:hint="eastAsia"/>
                <w:sz w:val="22"/>
                <w:szCs w:val="22"/>
              </w:rPr>
              <w:t>Show the innovation of CNN model</w:t>
            </w:r>
            <w:r>
              <w:rPr>
                <w:rFonts w:hint="eastAsia"/>
                <w:sz w:val="22"/>
                <w:szCs w:val="22"/>
                <w:lang w:val="en-US" w:eastAsia="zh-CN"/>
              </w:rPr>
              <w:t>.</w:t>
            </w:r>
          </w:p>
          <w:p w14:paraId="2E4BC4A2">
            <w:pPr>
              <w:keepNext w:val="0"/>
              <w:keepLines w:val="0"/>
              <w:pageBreakBefore w:val="0"/>
              <w:widowControl/>
              <w:numPr>
                <w:ilvl w:val="0"/>
                <w:numId w:val="6"/>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sz w:val="22"/>
                <w:szCs w:val="22"/>
              </w:rPr>
            </w:pPr>
            <w:r>
              <w:rPr>
                <w:rFonts w:hint="eastAsia"/>
                <w:sz w:val="22"/>
                <w:szCs w:val="22"/>
              </w:rPr>
              <w:t>Summarize its working process</w:t>
            </w:r>
            <w:r>
              <w:rPr>
                <w:rFonts w:hint="eastAsia"/>
                <w:sz w:val="22"/>
                <w:szCs w:val="22"/>
                <w:lang w:val="en-US" w:eastAsia="zh-CN"/>
              </w:rPr>
              <w:t>.</w:t>
            </w:r>
          </w:p>
          <w:p w14:paraId="68C24B03">
            <w:pPr>
              <w:keepNext w:val="0"/>
              <w:keepLines w:val="0"/>
              <w:pageBreakBefore w:val="0"/>
              <w:widowControl/>
              <w:numPr>
                <w:ilvl w:val="0"/>
                <w:numId w:val="6"/>
              </w:numPr>
              <w:kinsoku/>
              <w:wordWrap/>
              <w:overflowPunct/>
              <w:topLinePunct w:val="0"/>
              <w:autoSpaceDE/>
              <w:autoSpaceDN/>
              <w:bidi w:val="0"/>
              <w:adjustRightInd/>
              <w:snapToGrid/>
              <w:spacing w:before="181" w:beforeLines="50" w:after="181" w:afterLines="50" w:line="240" w:lineRule="auto"/>
              <w:ind w:left="420" w:leftChars="0" w:hanging="420" w:firstLineChars="0"/>
              <w:jc w:val="both"/>
              <w:textAlignment w:val="auto"/>
              <w:rPr>
                <w:rFonts w:hint="eastAsia"/>
                <w:sz w:val="22"/>
                <w:szCs w:val="22"/>
              </w:rPr>
            </w:pPr>
            <w:r>
              <w:rPr>
                <w:rFonts w:hint="eastAsia"/>
                <w:sz w:val="22"/>
                <w:szCs w:val="22"/>
              </w:rPr>
              <w:t xml:space="preserve">Create </w:t>
            </w:r>
            <w:r>
              <w:rPr>
                <w:rFonts w:hint="eastAsia"/>
                <w:sz w:val="22"/>
                <w:szCs w:val="22"/>
                <w:lang w:val="en-US" w:eastAsia="zh-CN"/>
              </w:rPr>
              <w:t>PPT</w:t>
            </w:r>
            <w:r>
              <w:rPr>
                <w:rFonts w:hint="eastAsia"/>
                <w:sz w:val="22"/>
                <w:szCs w:val="22"/>
              </w:rPr>
              <w:t xml:space="preserve"> to present research findings</w:t>
            </w:r>
            <w:r>
              <w:rPr>
                <w:rFonts w:hint="eastAsia"/>
                <w:sz w:val="22"/>
                <w:szCs w:val="22"/>
                <w:lang w:val="en-US" w:eastAsia="zh-CN"/>
              </w:rPr>
              <w:t>.</w:t>
            </w:r>
          </w:p>
        </w:tc>
      </w:tr>
    </w:tbl>
    <w:p w14:paraId="5896C2BF">
      <w:pPr>
        <w:pStyle w:val="11"/>
        <w:jc w:val="center"/>
        <w:rPr>
          <w:rFonts w:ascii="Arial" w:hAnsi="Arial" w:cs="Arial"/>
          <w:color w:val="FF0000"/>
        </w:rPr>
      </w:pPr>
      <w:r>
        <w:t xml:space="preserve">Table </w:t>
      </w:r>
      <w:r>
        <w:fldChar w:fldCharType="begin"/>
      </w:r>
      <w:r>
        <w:instrText xml:space="preserve"> SEQ Table \* ARABIC </w:instrText>
      </w:r>
      <w:r>
        <w:fldChar w:fldCharType="separate"/>
      </w:r>
      <w:r>
        <w:t>5</w:t>
      </w:r>
      <w:r>
        <w:fldChar w:fldCharType="end"/>
      </w:r>
      <w:r>
        <w:rPr>
          <w:rFonts w:hint="eastAsia"/>
          <w:lang w:eastAsia="zh-CN"/>
        </w:rPr>
        <w:t xml:space="preserve"> Activities table</w:t>
      </w:r>
    </w:p>
    <w:p w14:paraId="64F77483">
      <w:pPr>
        <w:pStyle w:val="3"/>
        <w:keepNext/>
        <w:keepLines/>
        <w:pageBreakBefore w:val="0"/>
        <w:widowControl/>
        <w:kinsoku/>
        <w:wordWrap/>
        <w:overflowPunct/>
        <w:topLinePunct w:val="0"/>
        <w:autoSpaceDE/>
        <w:autoSpaceDN/>
        <w:bidi w:val="0"/>
        <w:adjustRightInd/>
        <w:snapToGrid/>
        <w:spacing w:after="160" w:line="260" w:lineRule="auto"/>
        <w:ind w:left="578" w:hanging="578"/>
        <w:textAlignment w:val="auto"/>
        <w:rPr>
          <w:rFonts w:ascii="Arial" w:hAnsi="Arial" w:eastAsia="Calibri" w:cs="Arial"/>
          <w:b/>
          <w:bCs/>
          <w:color w:val="auto"/>
          <w:sz w:val="22"/>
          <w:szCs w:val="22"/>
        </w:rPr>
      </w:pPr>
      <w:bookmarkStart w:id="16" w:name="_Toc22326"/>
      <w:r>
        <w:rPr>
          <w:rFonts w:ascii="Arial" w:hAnsi="Arial" w:eastAsia="Calibri" w:cs="Arial"/>
          <w:b/>
          <w:bCs/>
          <w:color w:val="auto"/>
          <w:sz w:val="22"/>
          <w:szCs w:val="22"/>
        </w:rPr>
        <w:t>Schedule</w:t>
      </w:r>
      <w:bookmarkEnd w:id="16"/>
    </w:p>
    <w:p w14:paraId="177E3D59">
      <w:pPr>
        <w:keepNext w:val="0"/>
        <w:keepLines w:val="0"/>
        <w:widowControl/>
        <w:suppressLineNumbers w:val="0"/>
        <w:jc w:val="left"/>
        <w:rPr>
          <w:rFonts w:hint="default"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Below is the schedule for this project, which starts on Octobe</w:t>
      </w:r>
      <w:r>
        <w:rPr>
          <w:rFonts w:hint="default" w:ascii="Arial" w:hAnsi="Arial" w:eastAsia="宋体" w:cs="Arial"/>
          <w:color w:val="auto"/>
          <w:kern w:val="0"/>
          <w:sz w:val="22"/>
          <w:szCs w:val="22"/>
          <w:lang w:val="en-US" w:eastAsia="zh-CN"/>
        </w:rPr>
        <w:t>r 21</w:t>
      </w:r>
      <w:r>
        <w:rPr>
          <w:rFonts w:hint="default" w:ascii="Arial" w:hAnsi="Arial" w:eastAsia="宋体" w:cs="Arial"/>
          <w:color w:val="auto"/>
          <w:kern w:val="0"/>
          <w:sz w:val="22"/>
          <w:szCs w:val="22"/>
          <w:vertAlign w:val="superscript"/>
          <w:lang w:val="en-US" w:eastAsia="zh-CN"/>
        </w:rPr>
        <w:t>st</w:t>
      </w:r>
      <w:r>
        <w:rPr>
          <w:rFonts w:hint="default" w:ascii="Arial" w:hAnsi="Arial" w:eastAsia="宋体" w:cs="Arial"/>
          <w:color w:val="auto"/>
          <w:kern w:val="0"/>
          <w:sz w:val="22"/>
          <w:szCs w:val="22"/>
          <w:lang w:val="en-US" w:eastAsia="zh-CN"/>
        </w:rPr>
        <w:t xml:space="preserve"> 2024 a</w:t>
      </w:r>
      <w:r>
        <w:rPr>
          <w:rFonts w:hint="eastAsia" w:ascii="Arial" w:hAnsi="Arial" w:eastAsia="宋体" w:cs="Arial"/>
          <w:color w:val="auto"/>
          <w:kern w:val="0"/>
          <w:sz w:val="22"/>
          <w:szCs w:val="22"/>
          <w:lang w:val="en-US" w:eastAsia="zh-CN"/>
        </w:rPr>
        <w:t xml:space="preserve">nd ends on </w:t>
      </w:r>
      <w:r>
        <w:rPr>
          <w:rFonts w:hint="eastAsia" w:eastAsia="宋体" w:cs="Arial"/>
          <w:color w:val="auto"/>
          <w:kern w:val="0"/>
          <w:sz w:val="22"/>
          <w:szCs w:val="22"/>
          <w:lang w:val="en-US" w:eastAsia="zh-CN"/>
        </w:rPr>
        <w:t>April</w:t>
      </w:r>
      <w:r>
        <w:rPr>
          <w:rFonts w:hint="eastAsia" w:ascii="Arial" w:hAnsi="Arial" w:eastAsia="宋体" w:cs="Arial"/>
          <w:color w:val="auto"/>
          <w:kern w:val="0"/>
          <w:sz w:val="22"/>
          <w:szCs w:val="22"/>
          <w:lang w:val="en-US" w:eastAsia="zh-CN"/>
        </w:rPr>
        <w:t xml:space="preserve"> </w:t>
      </w:r>
      <w:r>
        <w:rPr>
          <w:rFonts w:hint="eastAsia" w:eastAsia="宋体" w:cs="Arial"/>
          <w:color w:val="auto"/>
          <w:kern w:val="0"/>
          <w:sz w:val="22"/>
          <w:szCs w:val="22"/>
          <w:lang w:val="en-US" w:eastAsia="zh-CN"/>
        </w:rPr>
        <w:t>1</w:t>
      </w:r>
      <w:r>
        <w:rPr>
          <w:rFonts w:hint="eastAsia" w:eastAsia="宋体" w:cs="Arial"/>
          <w:color w:val="auto"/>
          <w:kern w:val="0"/>
          <w:sz w:val="22"/>
          <w:szCs w:val="22"/>
          <w:vertAlign w:val="superscript"/>
          <w:lang w:val="en-US" w:eastAsia="zh-CN"/>
        </w:rPr>
        <w:t>st</w:t>
      </w:r>
      <w:r>
        <w:rPr>
          <w:rFonts w:hint="eastAsia" w:eastAsia="宋体" w:cs="Arial"/>
          <w:color w:val="auto"/>
          <w:kern w:val="0"/>
          <w:sz w:val="22"/>
          <w:szCs w:val="22"/>
          <w:lang w:val="en-US" w:eastAsia="zh-CN"/>
        </w:rPr>
        <w:t xml:space="preserve"> </w:t>
      </w:r>
      <w:r>
        <w:rPr>
          <w:rFonts w:hint="eastAsia" w:ascii="Arial" w:hAnsi="Arial" w:eastAsia="宋体" w:cs="Arial"/>
          <w:color w:val="auto"/>
          <w:kern w:val="0"/>
          <w:sz w:val="22"/>
          <w:szCs w:val="22"/>
          <w:lang w:val="en-US" w:eastAsia="zh-CN"/>
        </w:rPr>
        <w:t>2025. The details are as follows:</w:t>
      </w:r>
    </w:p>
    <w:p w14:paraId="744325B1">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Literature review - </w:t>
      </w:r>
      <w:r>
        <w:rPr>
          <w:rFonts w:hint="eastAsia" w:eastAsia="宋体" w:cs="Arial"/>
          <w:color w:val="auto"/>
          <w:kern w:val="0"/>
          <w:sz w:val="22"/>
          <w:szCs w:val="22"/>
          <w:lang w:val="en-US" w:eastAsia="zh-CN"/>
        </w:rPr>
        <w:t>3</w:t>
      </w:r>
      <w:r>
        <w:rPr>
          <w:rFonts w:hint="eastAsia" w:ascii="Arial" w:hAnsi="Arial" w:eastAsia="宋体" w:cs="Arial"/>
          <w:color w:val="auto"/>
          <w:kern w:val="0"/>
          <w:sz w:val="22"/>
          <w:szCs w:val="22"/>
          <w:lang w:val="en-US" w:eastAsia="zh-CN"/>
        </w:rPr>
        <w:t xml:space="preserve"> week</w:t>
      </w:r>
    </w:p>
    <w:p w14:paraId="78BF66AE">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Complete project proposal - 2 weeks</w:t>
      </w:r>
    </w:p>
    <w:p w14:paraId="343FE92F">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Comparison of existing models - 3 weeks</w:t>
      </w:r>
    </w:p>
    <w:p w14:paraId="0C528662">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Database selection and download - </w:t>
      </w:r>
      <w:r>
        <w:rPr>
          <w:rFonts w:hint="eastAsia" w:eastAsia="宋体" w:cs="Arial"/>
          <w:color w:val="auto"/>
          <w:kern w:val="0"/>
          <w:sz w:val="22"/>
          <w:szCs w:val="22"/>
          <w:lang w:val="en-US" w:eastAsia="zh-CN"/>
        </w:rPr>
        <w:t>2</w:t>
      </w:r>
      <w:r>
        <w:rPr>
          <w:rFonts w:hint="eastAsia" w:ascii="Arial" w:hAnsi="Arial" w:eastAsia="宋体" w:cs="Arial"/>
          <w:color w:val="auto"/>
          <w:kern w:val="0"/>
          <w:sz w:val="22"/>
          <w:szCs w:val="22"/>
          <w:lang w:val="en-US" w:eastAsia="zh-CN"/>
        </w:rPr>
        <w:t xml:space="preserve"> week</w:t>
      </w:r>
    </w:p>
    <w:p w14:paraId="411F02A5">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Data preprocessing - </w:t>
      </w:r>
      <w:r>
        <w:rPr>
          <w:rFonts w:hint="eastAsia" w:eastAsia="宋体" w:cs="Arial"/>
          <w:color w:val="auto"/>
          <w:kern w:val="0"/>
          <w:sz w:val="22"/>
          <w:szCs w:val="22"/>
          <w:lang w:val="en-US" w:eastAsia="zh-CN"/>
        </w:rPr>
        <w:t>2</w:t>
      </w:r>
      <w:r>
        <w:rPr>
          <w:rFonts w:hint="eastAsia" w:ascii="Arial" w:hAnsi="Arial" w:eastAsia="宋体" w:cs="Arial"/>
          <w:color w:val="auto"/>
          <w:kern w:val="0"/>
          <w:sz w:val="22"/>
          <w:szCs w:val="22"/>
          <w:lang w:val="en-US" w:eastAsia="zh-CN"/>
        </w:rPr>
        <w:t xml:space="preserve"> week</w:t>
      </w:r>
    </w:p>
    <w:p w14:paraId="3EBA63EA">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Data set partition - </w:t>
      </w:r>
      <w:r>
        <w:rPr>
          <w:rFonts w:hint="eastAsia" w:eastAsia="宋体" w:cs="Arial"/>
          <w:color w:val="auto"/>
          <w:kern w:val="0"/>
          <w:sz w:val="22"/>
          <w:szCs w:val="22"/>
          <w:lang w:val="en-US" w:eastAsia="zh-CN"/>
        </w:rPr>
        <w:t>2</w:t>
      </w:r>
      <w:r>
        <w:rPr>
          <w:rFonts w:hint="eastAsia" w:ascii="Arial" w:hAnsi="Arial" w:eastAsia="宋体" w:cs="Arial"/>
          <w:color w:val="auto"/>
          <w:kern w:val="0"/>
          <w:sz w:val="22"/>
          <w:szCs w:val="22"/>
          <w:lang w:val="en-US" w:eastAsia="zh-CN"/>
        </w:rPr>
        <w:t xml:space="preserve"> week</w:t>
      </w:r>
    </w:p>
    <w:p w14:paraId="2D6695D1">
      <w:pPr>
        <w:keepNext w:val="0"/>
        <w:keepLines w:val="0"/>
        <w:widowControl/>
        <w:numPr>
          <w:ilvl w:val="0"/>
          <w:numId w:val="7"/>
        </w:numPr>
        <w:suppressLineNumbers w:val="0"/>
        <w:ind w:left="420" w:leftChars="0" w:hanging="420" w:firstLineChars="0"/>
        <w:jc w:val="left"/>
        <w:rPr>
          <w:rFonts w:hint="eastAsia" w:ascii="Arial" w:hAnsi="Arial" w:eastAsia="宋体" w:cs="Arial"/>
          <w:color w:val="000000" w:themeColor="text1"/>
          <w:kern w:val="0"/>
          <w:sz w:val="22"/>
          <w:szCs w:val="22"/>
          <w:lang w:val="en-US" w:eastAsia="zh-CN"/>
          <w14:textFill>
            <w14:solidFill>
              <w14:schemeClr w14:val="tx1"/>
            </w14:solidFill>
          </w14:textFill>
        </w:rPr>
      </w:pPr>
      <w:r>
        <w:rPr>
          <w:rFonts w:hint="eastAsia" w:ascii="Arial" w:hAnsi="Arial" w:eastAsia="宋体" w:cs="Arial"/>
          <w:color w:val="000000" w:themeColor="text1"/>
          <w:kern w:val="0"/>
          <w:sz w:val="22"/>
          <w:szCs w:val="22"/>
          <w:lang w:val="en-US" w:eastAsia="zh-CN"/>
          <w14:textFill>
            <w14:solidFill>
              <w14:schemeClr w14:val="tx1"/>
            </w14:solidFill>
          </w14:textFill>
        </w:rPr>
        <w:t xml:space="preserve">Build the model - </w:t>
      </w:r>
      <w:r>
        <w:rPr>
          <w:rFonts w:hint="eastAsia" w:eastAsia="宋体" w:cs="Arial"/>
          <w:color w:val="000000" w:themeColor="text1"/>
          <w:kern w:val="0"/>
          <w:sz w:val="22"/>
          <w:szCs w:val="22"/>
          <w:lang w:val="en-US" w:eastAsia="zh-CN"/>
          <w14:textFill>
            <w14:solidFill>
              <w14:schemeClr w14:val="tx1"/>
            </w14:solidFill>
          </w14:textFill>
        </w:rPr>
        <w:t>4</w:t>
      </w:r>
      <w:r>
        <w:rPr>
          <w:rFonts w:hint="eastAsia" w:ascii="Arial" w:hAnsi="Arial" w:eastAsia="宋体" w:cs="Arial"/>
          <w:color w:val="000000" w:themeColor="text1"/>
          <w:kern w:val="0"/>
          <w:sz w:val="22"/>
          <w:szCs w:val="22"/>
          <w:lang w:val="en-US" w:eastAsia="zh-CN"/>
          <w14:textFill>
            <w14:solidFill>
              <w14:schemeClr w14:val="tx1"/>
            </w14:solidFill>
          </w14:textFill>
        </w:rPr>
        <w:t xml:space="preserve"> weeks</w:t>
      </w:r>
    </w:p>
    <w:p w14:paraId="799CA78D">
      <w:pPr>
        <w:keepNext w:val="0"/>
        <w:keepLines w:val="0"/>
        <w:widowControl/>
        <w:numPr>
          <w:ilvl w:val="0"/>
          <w:numId w:val="7"/>
        </w:numPr>
        <w:suppressLineNumbers w:val="0"/>
        <w:ind w:left="420" w:leftChars="0" w:hanging="420" w:firstLineChars="0"/>
        <w:jc w:val="left"/>
        <w:rPr>
          <w:rFonts w:hint="eastAsia" w:ascii="Arial" w:hAnsi="Arial" w:eastAsia="宋体" w:cs="Arial"/>
          <w:color w:val="000000" w:themeColor="text1"/>
          <w:kern w:val="0"/>
          <w:sz w:val="22"/>
          <w:szCs w:val="22"/>
          <w:lang w:val="en-US" w:eastAsia="zh-CN"/>
          <w14:textFill>
            <w14:solidFill>
              <w14:schemeClr w14:val="tx1"/>
            </w14:solidFill>
          </w14:textFill>
        </w:rPr>
      </w:pPr>
      <w:r>
        <w:rPr>
          <w:rFonts w:hint="eastAsia" w:ascii="Arial" w:hAnsi="Arial" w:eastAsia="宋体" w:cs="Arial"/>
          <w:color w:val="000000" w:themeColor="text1"/>
          <w:kern w:val="0"/>
          <w:sz w:val="22"/>
          <w:szCs w:val="22"/>
          <w:lang w:val="en-US" w:eastAsia="zh-CN"/>
          <w14:textFill>
            <w14:solidFill>
              <w14:schemeClr w14:val="tx1"/>
            </w14:solidFill>
          </w14:textFill>
        </w:rPr>
        <w:t xml:space="preserve">Training model - </w:t>
      </w:r>
      <w:r>
        <w:rPr>
          <w:rFonts w:hint="eastAsia" w:eastAsia="宋体" w:cs="Arial"/>
          <w:color w:val="000000" w:themeColor="text1"/>
          <w:kern w:val="0"/>
          <w:sz w:val="22"/>
          <w:szCs w:val="22"/>
          <w:lang w:val="en-US" w:eastAsia="zh-CN"/>
          <w14:textFill>
            <w14:solidFill>
              <w14:schemeClr w14:val="tx1"/>
            </w14:solidFill>
          </w14:textFill>
        </w:rPr>
        <w:t>3</w:t>
      </w:r>
      <w:r>
        <w:rPr>
          <w:rFonts w:hint="eastAsia" w:ascii="Arial" w:hAnsi="Arial" w:eastAsia="宋体" w:cs="Arial"/>
          <w:color w:val="000000" w:themeColor="text1"/>
          <w:kern w:val="0"/>
          <w:sz w:val="22"/>
          <w:szCs w:val="22"/>
          <w:lang w:val="en-US" w:eastAsia="zh-CN"/>
          <w14:textFill>
            <w14:solidFill>
              <w14:schemeClr w14:val="tx1"/>
            </w14:solidFill>
          </w14:textFill>
        </w:rPr>
        <w:t xml:space="preserve"> weeks</w:t>
      </w:r>
    </w:p>
    <w:p w14:paraId="0E439640">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Evaluation model - </w:t>
      </w:r>
      <w:r>
        <w:rPr>
          <w:rFonts w:hint="eastAsia" w:eastAsia="宋体" w:cs="Arial"/>
          <w:color w:val="auto"/>
          <w:kern w:val="0"/>
          <w:sz w:val="22"/>
          <w:szCs w:val="22"/>
          <w:lang w:val="en-US" w:eastAsia="zh-CN"/>
        </w:rPr>
        <w:t>3</w:t>
      </w:r>
      <w:r>
        <w:rPr>
          <w:rFonts w:hint="eastAsia" w:ascii="Arial" w:hAnsi="Arial" w:eastAsia="宋体" w:cs="Arial"/>
          <w:color w:val="auto"/>
          <w:kern w:val="0"/>
          <w:sz w:val="22"/>
          <w:szCs w:val="22"/>
          <w:lang w:val="en-US" w:eastAsia="zh-CN"/>
        </w:rPr>
        <w:t xml:space="preserve"> weeks</w:t>
      </w:r>
    </w:p>
    <w:p w14:paraId="40136CB5">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eastAsia="宋体" w:cs="Arial"/>
          <w:color w:val="000000" w:themeColor="text1"/>
          <w:kern w:val="0"/>
          <w:sz w:val="22"/>
          <w:szCs w:val="22"/>
          <w:lang w:val="en-US" w:eastAsia="zh-CN"/>
          <w14:textFill>
            <w14:solidFill>
              <w14:schemeClr w14:val="tx1"/>
            </w14:solidFill>
          </w14:textFill>
        </w:rPr>
        <w:t>Test model</w:t>
      </w:r>
      <w:r>
        <w:rPr>
          <w:rFonts w:hint="eastAsia" w:ascii="Arial" w:hAnsi="Arial" w:eastAsia="宋体" w:cs="Arial"/>
          <w:color w:val="000000" w:themeColor="text1"/>
          <w:kern w:val="0"/>
          <w:sz w:val="22"/>
          <w:szCs w:val="22"/>
          <w:lang w:val="en-US" w:eastAsia="zh-CN"/>
          <w14:textFill>
            <w14:solidFill>
              <w14:schemeClr w14:val="tx1"/>
            </w14:solidFill>
          </w14:textFill>
        </w:rPr>
        <w:t xml:space="preserve"> - </w:t>
      </w:r>
      <w:r>
        <w:rPr>
          <w:rFonts w:hint="eastAsia" w:eastAsia="宋体" w:cs="Arial"/>
          <w:color w:val="000000" w:themeColor="text1"/>
          <w:kern w:val="0"/>
          <w:sz w:val="22"/>
          <w:szCs w:val="22"/>
          <w:lang w:val="en-US" w:eastAsia="zh-CN"/>
          <w14:textFill>
            <w14:solidFill>
              <w14:schemeClr w14:val="tx1"/>
            </w14:solidFill>
          </w14:textFill>
        </w:rPr>
        <w:t>3</w:t>
      </w:r>
      <w:r>
        <w:rPr>
          <w:rFonts w:hint="eastAsia" w:ascii="Arial" w:hAnsi="Arial" w:eastAsia="宋体" w:cs="Arial"/>
          <w:color w:val="000000" w:themeColor="text1"/>
          <w:kern w:val="0"/>
          <w:sz w:val="22"/>
          <w:szCs w:val="22"/>
          <w:lang w:val="en-US" w:eastAsia="zh-CN"/>
          <w14:textFill>
            <w14:solidFill>
              <w14:schemeClr w14:val="tx1"/>
            </w14:solidFill>
          </w14:textFill>
        </w:rPr>
        <w:t xml:space="preserve"> weeks</w:t>
      </w:r>
    </w:p>
    <w:p w14:paraId="7CCA0B0B">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Complete the final report - </w:t>
      </w:r>
      <w:r>
        <w:rPr>
          <w:rFonts w:hint="eastAsia" w:eastAsia="宋体" w:cs="Arial"/>
          <w:color w:val="auto"/>
          <w:kern w:val="0"/>
          <w:sz w:val="22"/>
          <w:szCs w:val="22"/>
          <w:lang w:val="en-US" w:eastAsia="zh-CN"/>
        </w:rPr>
        <w:t>3</w:t>
      </w:r>
      <w:r>
        <w:rPr>
          <w:rFonts w:hint="eastAsia" w:ascii="Arial" w:hAnsi="Arial" w:eastAsia="宋体" w:cs="Arial"/>
          <w:color w:val="auto"/>
          <w:kern w:val="0"/>
          <w:sz w:val="22"/>
          <w:szCs w:val="22"/>
          <w:lang w:val="en-US" w:eastAsia="zh-CN"/>
        </w:rPr>
        <w:t xml:space="preserve"> weeks</w:t>
      </w:r>
    </w:p>
    <w:p w14:paraId="1EFF1036">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Create PPT - </w:t>
      </w:r>
      <w:r>
        <w:rPr>
          <w:rFonts w:hint="eastAsia" w:eastAsia="宋体" w:cs="Arial"/>
          <w:color w:val="auto"/>
          <w:kern w:val="0"/>
          <w:sz w:val="22"/>
          <w:szCs w:val="22"/>
          <w:lang w:val="en-US" w:eastAsia="zh-CN"/>
        </w:rPr>
        <w:t>1</w:t>
      </w:r>
      <w:r>
        <w:rPr>
          <w:rFonts w:hint="eastAsia" w:ascii="Arial" w:hAnsi="Arial" w:eastAsia="宋体" w:cs="Arial"/>
          <w:color w:val="auto"/>
          <w:kern w:val="0"/>
          <w:sz w:val="22"/>
          <w:szCs w:val="22"/>
          <w:lang w:val="en-US" w:eastAsia="zh-CN"/>
        </w:rPr>
        <w:t xml:space="preserve"> week</w:t>
      </w:r>
    </w:p>
    <w:p w14:paraId="0E198B32">
      <w:pPr>
        <w:keepNext w:val="0"/>
        <w:keepLines w:val="0"/>
        <w:widowControl/>
        <w:numPr>
          <w:ilvl w:val="0"/>
          <w:numId w:val="7"/>
        </w:numPr>
        <w:suppressLineNumbers w:val="0"/>
        <w:ind w:left="420" w:leftChars="0" w:hanging="420" w:firstLineChars="0"/>
        <w:jc w:val="left"/>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t xml:space="preserve">Total effort - </w:t>
      </w:r>
      <w:r>
        <w:rPr>
          <w:rFonts w:hint="eastAsia" w:eastAsia="宋体" w:cs="Arial"/>
          <w:color w:val="auto"/>
          <w:kern w:val="0"/>
          <w:sz w:val="22"/>
          <w:szCs w:val="22"/>
          <w:lang w:val="en-US" w:eastAsia="zh-CN"/>
        </w:rPr>
        <w:t>31</w:t>
      </w:r>
      <w:r>
        <w:rPr>
          <w:rFonts w:hint="eastAsia" w:ascii="Arial" w:hAnsi="Arial" w:eastAsia="宋体" w:cs="Arial"/>
          <w:color w:val="auto"/>
          <w:kern w:val="0"/>
          <w:sz w:val="22"/>
          <w:szCs w:val="22"/>
          <w:lang w:val="en-US" w:eastAsia="zh-CN"/>
        </w:rPr>
        <w:t xml:space="preserve"> weeks</w:t>
      </w:r>
    </w:p>
    <w:p w14:paraId="1C445AF4">
      <w:pPr>
        <w:keepNext w:val="0"/>
        <w:keepLines w:val="0"/>
        <w:widowControl/>
        <w:suppressLineNumbers w:val="0"/>
        <w:jc w:val="left"/>
        <w:rPr>
          <w:rFonts w:hint="eastAsia" w:ascii="Arial" w:hAnsi="Arial" w:eastAsia="宋体" w:cs="Arial"/>
          <w:color w:val="auto"/>
          <w:kern w:val="0"/>
          <w:sz w:val="22"/>
          <w:szCs w:val="22"/>
          <w:lang w:val="en-US" w:eastAsia="zh-CN"/>
        </w:rPr>
      </w:pPr>
      <w:r>
        <w:rPr>
          <w:rFonts w:ascii="Arial" w:hAnsi="Arial" w:eastAsia="宋体" w:cs="Arial"/>
          <w:color w:val="auto"/>
          <w:kern w:val="0"/>
          <w:sz w:val="22"/>
          <w:szCs w:val="22"/>
          <w:lang w:val="en-US" w:eastAsia="zh-CN"/>
        </w:rPr>
        <w:t>The schedule is represented by Gantt as below</w:t>
      </w:r>
      <w:r>
        <w:rPr>
          <w:rFonts w:hint="eastAsia" w:ascii="Arial" w:hAnsi="Arial" w:eastAsia="宋体" w:cs="Arial"/>
          <w:color w:val="auto"/>
          <w:kern w:val="0"/>
          <w:sz w:val="22"/>
          <w:szCs w:val="22"/>
          <w:lang w:val="en-US" w:eastAsia="zh-CN"/>
        </w:rPr>
        <w:t>.</w:t>
      </w:r>
    </w:p>
    <w:p w14:paraId="090A8FC9">
      <w:pPr>
        <w:spacing w:line="240" w:lineRule="auto"/>
        <w:rPr>
          <w:rFonts w:hint="eastAsia" w:ascii="Arial" w:hAnsi="Arial" w:eastAsia="宋体" w:cs="Arial"/>
          <w:color w:val="auto"/>
          <w:kern w:val="0"/>
          <w:sz w:val="22"/>
          <w:szCs w:val="22"/>
          <w:lang w:val="en-US" w:eastAsia="zh-CN"/>
        </w:rPr>
      </w:pPr>
      <w:r>
        <w:rPr>
          <w:rFonts w:hint="eastAsia" w:ascii="Arial" w:hAnsi="Arial" w:eastAsia="宋体" w:cs="Arial"/>
          <w:color w:val="auto"/>
          <w:kern w:val="0"/>
          <w:sz w:val="22"/>
          <w:szCs w:val="22"/>
          <w:lang w:val="en-US" w:eastAsia="zh-CN"/>
        </w:rPr>
        <w:drawing>
          <wp:inline distT="0" distB="0" distL="114300" distR="114300">
            <wp:extent cx="5465445" cy="2662555"/>
            <wp:effectExtent l="0" t="0" r="7620" b="3810"/>
            <wp:docPr id="1" name="图片 1" descr="202118010402_Schedule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118010402_Schedule Gantt Chart"/>
                    <pic:cNvPicPr>
                      <a:picLocks noChangeAspect="1"/>
                    </pic:cNvPicPr>
                  </pic:nvPicPr>
                  <pic:blipFill>
                    <a:blip r:embed="rId11"/>
                    <a:stretch>
                      <a:fillRect/>
                    </a:stretch>
                  </pic:blipFill>
                  <pic:spPr>
                    <a:xfrm>
                      <a:off x="0" y="0"/>
                      <a:ext cx="5465445" cy="2662555"/>
                    </a:xfrm>
                    <a:prstGeom prst="rect">
                      <a:avLst/>
                    </a:prstGeom>
                  </pic:spPr>
                </pic:pic>
              </a:graphicData>
            </a:graphic>
          </wp:inline>
        </w:drawing>
      </w:r>
    </w:p>
    <w:p w14:paraId="60427681">
      <w:pPr>
        <w:pStyle w:val="11"/>
        <w:spacing w:line="360" w:lineRule="auto"/>
        <w:jc w:val="center"/>
        <w:rPr>
          <w:rFonts w:hint="eastAsia" w:ascii="Arial" w:hAnsi="Arial" w:eastAsia="等线" w:cs="Arial"/>
          <w:color w:val="auto"/>
          <w:kern w:val="0"/>
          <w:sz w:val="22"/>
          <w:szCs w:val="22"/>
          <w:lang w:val="en-US" w:eastAsia="zh-CN"/>
        </w:rPr>
      </w:pPr>
      <w:r>
        <w:t xml:space="preserve">Fig. </w:t>
      </w:r>
      <w:r>
        <w:fldChar w:fldCharType="begin"/>
      </w:r>
      <w:r>
        <w:instrText xml:space="preserve"> SEQ Fig. \* ARABIC </w:instrText>
      </w:r>
      <w:r>
        <w:fldChar w:fldCharType="separate"/>
      </w:r>
      <w:r>
        <w:t>3</w:t>
      </w:r>
      <w:r>
        <w:fldChar w:fldCharType="end"/>
      </w:r>
      <w:r>
        <w:rPr>
          <w:rFonts w:hint="eastAsia"/>
          <w:lang w:eastAsia="zh-CN"/>
        </w:rPr>
        <w:t xml:space="preserve"> Gantt chart for schedule</w:t>
      </w:r>
    </w:p>
    <w:p w14:paraId="218A2280">
      <w:pPr>
        <w:pStyle w:val="3"/>
        <w:keepNext/>
        <w:keepLines/>
        <w:pageBreakBefore w:val="0"/>
        <w:widowControl/>
        <w:kinsoku/>
        <w:wordWrap/>
        <w:overflowPunct/>
        <w:topLinePunct w:val="0"/>
        <w:autoSpaceDE/>
        <w:autoSpaceDN/>
        <w:bidi w:val="0"/>
        <w:adjustRightInd/>
        <w:snapToGrid/>
        <w:spacing w:after="160" w:line="360" w:lineRule="auto"/>
        <w:ind w:left="578" w:hanging="578"/>
        <w:textAlignment w:val="auto"/>
        <w:rPr>
          <w:rFonts w:ascii="Arial" w:hAnsi="Arial" w:eastAsia="Calibri" w:cs="Arial"/>
          <w:b/>
          <w:bCs/>
          <w:color w:val="000000"/>
          <w:sz w:val="22"/>
          <w:szCs w:val="22"/>
        </w:rPr>
      </w:pPr>
      <w:bookmarkStart w:id="17" w:name="_Toc20853"/>
      <w:r>
        <w:rPr>
          <w:rFonts w:ascii="Arial" w:hAnsi="Arial" w:eastAsia="Calibri" w:cs="Arial"/>
          <w:b/>
          <w:bCs/>
          <w:color w:val="000000"/>
          <w:sz w:val="22"/>
          <w:szCs w:val="22"/>
        </w:rPr>
        <w:t>Data management plan</w:t>
      </w:r>
      <w:bookmarkEnd w:id="17"/>
      <w:r>
        <w:rPr>
          <w:rFonts w:ascii="Arial" w:hAnsi="Arial" w:eastAsia="Calibri" w:cs="Arial"/>
          <w:b/>
          <w:bCs/>
          <w:color w:val="000000"/>
          <w:sz w:val="22"/>
          <w:szCs w:val="22"/>
        </w:rPr>
        <w:t xml:space="preserve"> </w:t>
      </w:r>
    </w:p>
    <w:p w14:paraId="0344D71D">
      <w:pPr>
        <w:keepNext w:val="0"/>
        <w:keepLines w:val="0"/>
        <w:widowControl/>
        <w:numPr>
          <w:ilvl w:val="0"/>
          <w:numId w:val="8"/>
        </w:numPr>
        <w:suppressLineNumbers w:val="0"/>
        <w:ind w:left="0" w:leftChars="0" w:firstLine="0" w:firstLineChars="0"/>
        <w:jc w:val="both"/>
        <w:rPr>
          <w:rFonts w:hint="default" w:ascii="Arial" w:hAnsi="Arial" w:eastAsia="宋体" w:cs="Arial"/>
          <w:color w:val="000000"/>
          <w:kern w:val="0"/>
          <w:sz w:val="22"/>
          <w:szCs w:val="22"/>
          <w:lang w:val="en-US" w:eastAsia="zh-CN"/>
        </w:rPr>
      </w:pPr>
      <w:r>
        <w:rPr>
          <w:rFonts w:hint="default" w:ascii="Arial" w:hAnsi="Arial" w:eastAsia="宋体" w:cs="Arial"/>
          <w:color w:val="000000"/>
          <w:kern w:val="0"/>
          <w:sz w:val="22"/>
          <w:szCs w:val="22"/>
          <w:lang w:val="en-US" w:eastAsia="zh-CN"/>
        </w:rPr>
        <w:t xml:space="preserve">Datasets was downloaded from NASA FIRMS (the Fire Information for the Resource Management System), links are as follows: </w:t>
      </w:r>
      <w:r>
        <w:rPr>
          <w:rStyle w:val="24"/>
          <w:rFonts w:hint="default"/>
          <w:lang w:val="en-US" w:eastAsia="zh-CN"/>
        </w:rPr>
        <w:fldChar w:fldCharType="begin"/>
      </w:r>
      <w:r>
        <w:rPr>
          <w:rStyle w:val="24"/>
          <w:rFonts w:hint="default"/>
          <w:lang w:val="en-US" w:eastAsia="zh-CN"/>
        </w:rPr>
        <w:instrText xml:space="preserve"> HYPERLINK "https://firms.modaps.eosdis.nasa.gov/" </w:instrText>
      </w:r>
      <w:r>
        <w:rPr>
          <w:rStyle w:val="24"/>
          <w:rFonts w:hint="default"/>
          <w:lang w:val="en-US" w:eastAsia="zh-CN"/>
        </w:rPr>
        <w:fldChar w:fldCharType="separate"/>
      </w:r>
      <w:r>
        <w:rPr>
          <w:rStyle w:val="24"/>
          <w:rFonts w:hint="default"/>
          <w:lang w:val="en-US" w:eastAsia="zh-CN"/>
        </w:rPr>
        <w:t>https://firms.modaps.eosdis.nasa.gov/</w:t>
      </w:r>
      <w:r>
        <w:rPr>
          <w:rStyle w:val="24"/>
          <w:rFonts w:hint="default"/>
          <w:lang w:val="en-US" w:eastAsia="zh-CN"/>
        </w:rPr>
        <w:fldChar w:fldCharType="end"/>
      </w:r>
      <w:r>
        <w:rPr>
          <w:rFonts w:hint="default" w:ascii="Arial" w:hAnsi="Arial" w:eastAsia="宋体" w:cs="Arial"/>
          <w:color w:val="000000"/>
          <w:kern w:val="0"/>
          <w:sz w:val="22"/>
          <w:szCs w:val="22"/>
          <w:u w:val="none"/>
          <w:lang w:val="en-US" w:eastAsia="zh-CN"/>
        </w:rPr>
        <w:t>.</w:t>
      </w:r>
      <w:r>
        <w:rPr>
          <w:rFonts w:hint="default" w:ascii="Arial" w:hAnsi="Arial" w:eastAsia="宋体" w:cs="Arial"/>
          <w:color w:val="000000"/>
          <w:kern w:val="0"/>
          <w:sz w:val="22"/>
          <w:szCs w:val="22"/>
          <w:lang w:val="en-US" w:eastAsia="zh-CN"/>
        </w:rPr>
        <w:t xml:space="preserve"> </w:t>
      </w:r>
    </w:p>
    <w:p w14:paraId="3A40036B">
      <w:pPr>
        <w:keepNext w:val="0"/>
        <w:keepLines w:val="0"/>
        <w:widowControl/>
        <w:numPr>
          <w:ilvl w:val="0"/>
          <w:numId w:val="8"/>
        </w:numPr>
        <w:suppressLineNumbers w:val="0"/>
        <w:ind w:left="0" w:leftChars="0" w:firstLine="0" w:firstLineChars="0"/>
        <w:jc w:val="both"/>
        <w:rPr>
          <w:rFonts w:hint="default" w:ascii="Arial" w:hAnsi="Arial" w:eastAsia="宋体" w:cs="Arial"/>
          <w:color w:val="000000"/>
          <w:kern w:val="0"/>
          <w:sz w:val="22"/>
          <w:szCs w:val="22"/>
          <w:lang w:val="en-US" w:eastAsia="zh-CN"/>
        </w:rPr>
      </w:pPr>
      <w:r>
        <w:rPr>
          <w:rFonts w:hint="default" w:ascii="Arial" w:hAnsi="Arial" w:eastAsia="宋体" w:cs="Arial"/>
          <w:sz w:val="22"/>
          <w:szCs w:val="22"/>
          <w:lang w:val="en-US" w:eastAsia="zh-CN"/>
        </w:rPr>
        <w:t xml:space="preserve">Relevant literature resources will be downloaded from academic websites such as Google Scholar and Semantic Scholar. </w:t>
      </w:r>
    </w:p>
    <w:p w14:paraId="0DC611E3">
      <w:pPr>
        <w:keepNext w:val="0"/>
        <w:keepLines w:val="0"/>
        <w:widowControl/>
        <w:numPr>
          <w:ilvl w:val="0"/>
          <w:numId w:val="8"/>
        </w:numPr>
        <w:suppressLineNumbers w:val="0"/>
        <w:ind w:left="0" w:leftChars="0" w:firstLine="0" w:firstLineChars="0"/>
        <w:jc w:val="both"/>
        <w:rPr>
          <w:rFonts w:hint="default" w:ascii="Arial" w:hAnsi="Arial" w:cs="Arial"/>
          <w:sz w:val="22"/>
          <w:szCs w:val="22"/>
          <w:lang w:val="en-US"/>
        </w:rPr>
      </w:pPr>
      <w:r>
        <w:rPr>
          <w:rFonts w:hint="default" w:ascii="Arial" w:hAnsi="Arial" w:eastAsia="宋体" w:cs="Arial"/>
          <w:color w:val="000000"/>
          <w:kern w:val="0"/>
          <w:sz w:val="22"/>
          <w:szCs w:val="22"/>
          <w:lang w:val="en-US" w:eastAsia="zh-CN"/>
        </w:rPr>
        <w:t>Using MyBib to manage references.</w:t>
      </w:r>
      <w:r>
        <w:rPr>
          <w:rFonts w:hint="default" w:ascii="Arial" w:hAnsi="Arial" w:eastAsia="宋体" w:cs="Arial"/>
          <w:sz w:val="22"/>
          <w:szCs w:val="22"/>
          <w:lang w:val="en-US" w:eastAsia="zh-CN"/>
        </w:rPr>
        <w:t xml:space="preserve"> </w:t>
      </w:r>
    </w:p>
    <w:p w14:paraId="7C3F75AE">
      <w:pPr>
        <w:keepNext w:val="0"/>
        <w:keepLines w:val="0"/>
        <w:widowControl/>
        <w:numPr>
          <w:ilvl w:val="0"/>
          <w:numId w:val="8"/>
        </w:numPr>
        <w:suppressLineNumbers w:val="0"/>
        <w:ind w:left="0" w:leftChars="0" w:firstLine="0" w:firstLineChars="0"/>
        <w:jc w:val="both"/>
        <w:rPr>
          <w:rFonts w:hint="default" w:ascii="Arial" w:hAnsi="Arial" w:cs="Arial"/>
          <w:sz w:val="22"/>
          <w:szCs w:val="22"/>
          <w:lang w:val="en-US"/>
        </w:rPr>
      </w:pPr>
      <w:r>
        <w:rPr>
          <w:rFonts w:hint="default" w:ascii="Arial" w:hAnsi="Arial" w:eastAsia="宋体" w:cs="Arial"/>
          <w:color w:val="000000"/>
          <w:kern w:val="0"/>
          <w:sz w:val="22"/>
          <w:szCs w:val="22"/>
          <w:lang w:val="en-US" w:eastAsia="zh-CN"/>
        </w:rPr>
        <w:t xml:space="preserve">All documents and work will be stored on the flash drive and will be automatically backed up to the Baidu Cloud drive. </w:t>
      </w:r>
    </w:p>
    <w:p w14:paraId="05354293">
      <w:pPr>
        <w:keepNext w:val="0"/>
        <w:keepLines w:val="0"/>
        <w:widowControl/>
        <w:numPr>
          <w:ilvl w:val="0"/>
          <w:numId w:val="8"/>
        </w:numPr>
        <w:suppressLineNumbers w:val="0"/>
        <w:ind w:left="0" w:leftChars="0" w:firstLine="0" w:firstLineChars="0"/>
        <w:jc w:val="both"/>
        <w:rPr>
          <w:rFonts w:hint="default" w:ascii="Arial" w:hAnsi="Arial" w:cs="Arial"/>
          <w:sz w:val="22"/>
          <w:szCs w:val="22"/>
          <w:lang w:val="en-US"/>
        </w:rPr>
      </w:pPr>
      <w:r>
        <w:rPr>
          <w:rFonts w:hint="default" w:ascii="Arial" w:hAnsi="Arial" w:eastAsia="宋体" w:cs="Arial"/>
          <w:color w:val="000000"/>
          <w:kern w:val="0"/>
          <w:sz w:val="22"/>
          <w:szCs w:val="22"/>
          <w:lang w:val="en-US" w:eastAsia="zh-CN"/>
        </w:rPr>
        <w:t>Baidu Cloud Link is:</w:t>
      </w:r>
      <w:r>
        <w:rPr>
          <w:rFonts w:hint="eastAsia" w:eastAsia="宋体" w:cs="Arial"/>
          <w:color w:val="000000"/>
          <w:kern w:val="0"/>
          <w:sz w:val="22"/>
          <w:szCs w:val="22"/>
          <w:lang w:val="en-US" w:eastAsia="zh-CN"/>
        </w:rPr>
        <w:t xml:space="preserve"> </w:t>
      </w:r>
      <w:r>
        <w:rPr>
          <w:rFonts w:hint="default" w:ascii="Arial" w:hAnsi="Arial" w:eastAsia="宋体" w:cs="Arial"/>
          <w:color w:val="000000"/>
          <w:kern w:val="0"/>
          <w:sz w:val="22"/>
          <w:szCs w:val="22"/>
          <w:lang w:val="en-US" w:eastAsia="zh-CN"/>
        </w:rPr>
        <w:fldChar w:fldCharType="begin"/>
      </w:r>
      <w:r>
        <w:rPr>
          <w:rFonts w:hint="default" w:ascii="Arial" w:hAnsi="Arial" w:eastAsia="宋体" w:cs="Arial"/>
          <w:color w:val="000000"/>
          <w:kern w:val="0"/>
          <w:sz w:val="22"/>
          <w:szCs w:val="22"/>
          <w:lang w:val="en-US" w:eastAsia="zh-CN"/>
        </w:rPr>
        <w:instrText xml:space="preserve"> HYPERLINK "https://pan.baidu.com/s/1Q67PsmEjM_C2G1W-kq2p_Q?pwd=o52s" </w:instrText>
      </w:r>
      <w:r>
        <w:rPr>
          <w:rFonts w:hint="default" w:ascii="Arial" w:hAnsi="Arial" w:eastAsia="宋体" w:cs="Arial"/>
          <w:color w:val="000000"/>
          <w:kern w:val="0"/>
          <w:sz w:val="22"/>
          <w:szCs w:val="22"/>
          <w:lang w:val="en-US" w:eastAsia="zh-CN"/>
        </w:rPr>
        <w:fldChar w:fldCharType="separate"/>
      </w:r>
      <w:r>
        <w:rPr>
          <w:rStyle w:val="24"/>
          <w:rFonts w:hint="default" w:ascii="Arial" w:hAnsi="Arial" w:eastAsia="宋体" w:cs="Arial"/>
          <w:kern w:val="0"/>
          <w:sz w:val="22"/>
          <w:szCs w:val="22"/>
          <w:lang w:val="en-US" w:eastAsia="zh-CN"/>
        </w:rPr>
        <w:t>https://pan.baidu.com/s/1Q67PsmEjM_C2G1W-kq2p_Q?pwd=o52s</w:t>
      </w:r>
      <w:r>
        <w:rPr>
          <w:rFonts w:hint="default" w:ascii="Arial" w:hAnsi="Arial" w:eastAsia="宋体" w:cs="Arial"/>
          <w:color w:val="000000"/>
          <w:kern w:val="0"/>
          <w:sz w:val="22"/>
          <w:szCs w:val="22"/>
          <w:lang w:val="en-US" w:eastAsia="zh-CN"/>
        </w:rPr>
        <w:fldChar w:fldCharType="end"/>
      </w:r>
      <w:r>
        <w:rPr>
          <w:rFonts w:hint="default" w:ascii="Arial" w:hAnsi="Arial" w:eastAsia="宋体" w:cs="Arial"/>
          <w:color w:val="000000"/>
          <w:kern w:val="0"/>
          <w:sz w:val="22"/>
          <w:szCs w:val="22"/>
          <w:lang w:val="en-US" w:eastAsia="zh-CN"/>
        </w:rPr>
        <w:t xml:space="preserve">. The structure of the file is shown </w:t>
      </w:r>
      <w:r>
        <w:rPr>
          <w:rFonts w:ascii="Arial" w:hAnsi="Arial" w:eastAsia="宋体" w:cs="Arial"/>
          <w:color w:val="000000"/>
          <w:kern w:val="0"/>
          <w:sz w:val="22"/>
          <w:szCs w:val="22"/>
          <w:lang w:val="en-US" w:eastAsia="zh-CN"/>
        </w:rPr>
        <w:t>below</w:t>
      </w:r>
      <w:r>
        <w:rPr>
          <w:rFonts w:hint="eastAsia" w:ascii="Arial" w:hAnsi="Arial" w:eastAsia="宋体" w:cs="Arial"/>
          <w:color w:val="000000"/>
          <w:kern w:val="0"/>
          <w:sz w:val="22"/>
          <w:szCs w:val="22"/>
          <w:lang w:val="en-US" w:eastAsia="zh-CN"/>
        </w:rPr>
        <w:t>.</w:t>
      </w:r>
    </w:p>
    <w:p w14:paraId="332B9DC7">
      <w:pPr>
        <w:keepNext w:val="0"/>
        <w:keepLines w:val="0"/>
        <w:widowControl/>
        <w:numPr>
          <w:ilvl w:val="0"/>
          <w:numId w:val="0"/>
        </w:numPr>
        <w:suppressLineNumbers w:val="0"/>
        <w:spacing w:line="240" w:lineRule="auto"/>
        <w:jc w:val="center"/>
      </w:pPr>
      <w:r>
        <w:drawing>
          <wp:inline distT="0" distB="0" distL="0" distR="0">
            <wp:extent cx="2332355" cy="4745990"/>
            <wp:effectExtent l="0" t="0" r="10160" b="3810"/>
            <wp:docPr id="1029" name="图片 3"/>
            <wp:cNvGraphicFramePr/>
            <a:graphic xmlns:a="http://schemas.openxmlformats.org/drawingml/2006/main">
              <a:graphicData uri="http://schemas.openxmlformats.org/drawingml/2006/picture">
                <pic:pic xmlns:pic="http://schemas.openxmlformats.org/drawingml/2006/picture">
                  <pic:nvPicPr>
                    <pic:cNvPr id="1029" name="图片 3"/>
                    <pic:cNvPicPr/>
                  </pic:nvPicPr>
                  <pic:blipFill>
                    <a:blip r:embed="rId12" cstate="print"/>
                    <a:srcRect/>
                    <a:stretch>
                      <a:fillRect/>
                    </a:stretch>
                  </pic:blipFill>
                  <pic:spPr>
                    <a:xfrm>
                      <a:off x="0" y="0"/>
                      <a:ext cx="2332355" cy="4745990"/>
                    </a:xfrm>
                    <a:prstGeom prst="rect">
                      <a:avLst/>
                    </a:prstGeom>
                    <a:ln>
                      <a:noFill/>
                    </a:ln>
                  </pic:spPr>
                </pic:pic>
              </a:graphicData>
            </a:graphic>
          </wp:inline>
        </w:drawing>
      </w:r>
    </w:p>
    <w:p w14:paraId="3C87B50F">
      <w:pPr>
        <w:pStyle w:val="11"/>
        <w:keepNext w:val="0"/>
        <w:keepLines w:val="0"/>
        <w:widowControl/>
        <w:numPr>
          <w:ilvl w:val="0"/>
          <w:numId w:val="0"/>
        </w:numPr>
        <w:suppressLineNumbers w:val="0"/>
        <w:spacing w:line="360" w:lineRule="auto"/>
        <w:jc w:val="center"/>
        <w:rPr>
          <w:rFonts w:hint="eastAsia" w:eastAsia="等线"/>
          <w:lang w:eastAsia="zh-CN"/>
        </w:rPr>
      </w:pPr>
      <w:r>
        <w:t xml:space="preserve">Fig. </w:t>
      </w:r>
      <w:r>
        <w:fldChar w:fldCharType="begin"/>
      </w:r>
      <w:r>
        <w:instrText xml:space="preserve"> SEQ Fig. \* ARABIC </w:instrText>
      </w:r>
      <w:r>
        <w:fldChar w:fldCharType="separate"/>
      </w:r>
      <w:r>
        <w:t>4</w:t>
      </w:r>
      <w:r>
        <w:fldChar w:fldCharType="end"/>
      </w:r>
      <w:r>
        <w:rPr>
          <w:rFonts w:hint="eastAsia"/>
          <w:lang w:eastAsia="zh-CN"/>
        </w:rPr>
        <w:t xml:space="preserve"> Document structure</w:t>
      </w:r>
    </w:p>
    <w:p w14:paraId="00A5DE47">
      <w:pPr>
        <w:pStyle w:val="3"/>
        <w:keepNext/>
        <w:keepLines/>
        <w:pageBreakBefore w:val="0"/>
        <w:widowControl/>
        <w:kinsoku/>
        <w:wordWrap/>
        <w:overflowPunct/>
        <w:topLinePunct w:val="0"/>
        <w:autoSpaceDE/>
        <w:autoSpaceDN/>
        <w:bidi w:val="0"/>
        <w:adjustRightInd/>
        <w:snapToGrid/>
        <w:spacing w:after="160" w:line="360" w:lineRule="auto"/>
        <w:ind w:left="578" w:hanging="578"/>
        <w:textAlignment w:val="auto"/>
        <w:rPr>
          <w:rFonts w:ascii="Arial" w:hAnsi="Arial" w:eastAsia="Calibri" w:cs="Arial"/>
          <w:b/>
          <w:bCs/>
          <w:color w:val="000000"/>
          <w:sz w:val="22"/>
          <w:szCs w:val="22"/>
        </w:rPr>
      </w:pPr>
      <w:bookmarkStart w:id="18" w:name="_Toc16658"/>
      <w:r>
        <w:rPr>
          <w:rFonts w:ascii="Arial" w:hAnsi="Arial" w:eastAsia="Calibri" w:cs="Arial"/>
          <w:b/>
          <w:bCs/>
          <w:color w:val="000000"/>
          <w:sz w:val="22"/>
          <w:szCs w:val="22"/>
        </w:rPr>
        <w:t>Project Deliverables</w:t>
      </w:r>
      <w:bookmarkEnd w:id="18"/>
      <w:r>
        <w:rPr>
          <w:rFonts w:ascii="Arial" w:hAnsi="Arial" w:eastAsia="Calibri" w:cs="Arial"/>
          <w:b/>
          <w:bCs/>
          <w:color w:val="000000"/>
          <w:sz w:val="22"/>
          <w:szCs w:val="22"/>
        </w:rPr>
        <w:t xml:space="preserve"> </w:t>
      </w:r>
    </w:p>
    <w:p w14:paraId="2633EAAD">
      <w:pPr>
        <w:keepNext w:val="0"/>
        <w:keepLines w:val="0"/>
        <w:pageBreakBefore w:val="0"/>
        <w:widowControl/>
        <w:numPr>
          <w:ilvl w:val="0"/>
          <w:numId w:val="0"/>
        </w:numPr>
        <w:suppressLineNumbers w:val="0"/>
        <w:kinsoku/>
        <w:wordWrap/>
        <w:overflowPunct/>
        <w:topLinePunct w:val="0"/>
        <w:autoSpaceDE/>
        <w:autoSpaceDN/>
        <w:bidi w:val="0"/>
        <w:adjustRightInd/>
        <w:snapToGrid/>
        <w:spacing w:after="0"/>
        <w:jc w:val="left"/>
        <w:textAlignment w:val="auto"/>
        <w:rPr>
          <w:rFonts w:hint="default" w:ascii="Arial" w:hAnsi="Arial" w:cs="Arial"/>
        </w:rPr>
      </w:pPr>
      <w:r>
        <w:rPr>
          <w:rFonts w:hint="default" w:ascii="Arial" w:hAnsi="Arial" w:eastAsia="宋体" w:cs="Arial"/>
          <w:color w:val="000000"/>
          <w:kern w:val="0"/>
          <w:sz w:val="22"/>
          <w:szCs w:val="22"/>
          <w:lang w:val="en-US" w:eastAsia="zh-CN"/>
        </w:rPr>
        <w:t xml:space="preserve">There are a total of </w:t>
      </w:r>
      <w:r>
        <w:rPr>
          <w:rFonts w:hint="eastAsia" w:eastAsia="宋体" w:cs="Arial"/>
          <w:color w:val="000000"/>
          <w:kern w:val="0"/>
          <w:sz w:val="22"/>
          <w:szCs w:val="22"/>
          <w:lang w:val="en-US" w:eastAsia="zh-CN"/>
        </w:rPr>
        <w:t>9</w:t>
      </w:r>
      <w:r>
        <w:rPr>
          <w:rFonts w:hint="default" w:ascii="Arial" w:hAnsi="Arial" w:eastAsia="宋体" w:cs="Arial"/>
          <w:color w:val="000000"/>
          <w:kern w:val="0"/>
          <w:sz w:val="22"/>
          <w:szCs w:val="22"/>
          <w:lang w:val="en-US" w:eastAsia="zh-CN"/>
        </w:rPr>
        <w:t xml:space="preserve"> deliverables.</w:t>
      </w:r>
    </w:p>
    <w:p w14:paraId="6971BD15">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rPr>
      </w:pPr>
      <w:r>
        <w:rPr>
          <w:rFonts w:hint="default" w:ascii="Arial" w:hAnsi="Arial" w:cs="Arial"/>
          <w:lang w:val="en-US" w:eastAsia="zh-CN"/>
        </w:rPr>
        <w:t>Ethics form</w:t>
      </w:r>
    </w:p>
    <w:p w14:paraId="7DFD1D9A">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eastAsia="宋体" w:cs="Arial"/>
          <w:color w:val="000000"/>
          <w:kern w:val="0"/>
          <w:sz w:val="22"/>
          <w:szCs w:val="22"/>
          <w:lang w:val="en-US" w:eastAsia="zh-CN"/>
        </w:rPr>
      </w:pPr>
      <w:r>
        <w:rPr>
          <w:rFonts w:hint="default" w:ascii="Arial" w:hAnsi="Arial" w:eastAsia="宋体" w:cs="Arial"/>
          <w:color w:val="000000"/>
          <w:kern w:val="0"/>
          <w:sz w:val="22"/>
          <w:szCs w:val="22"/>
          <w:lang w:val="en-US" w:eastAsia="zh-CN"/>
        </w:rPr>
        <w:t xml:space="preserve">Project proposal </w:t>
      </w:r>
    </w:p>
    <w:p w14:paraId="55224A29">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rPr>
      </w:pPr>
      <w:r>
        <w:rPr>
          <w:rFonts w:hint="default" w:ascii="Arial" w:hAnsi="Arial" w:eastAsia="宋体" w:cs="Arial"/>
          <w:color w:val="000000"/>
          <w:kern w:val="0"/>
          <w:sz w:val="22"/>
          <w:szCs w:val="22"/>
          <w:lang w:val="en-US" w:eastAsia="zh-CN"/>
        </w:rPr>
        <w:t xml:space="preserve">Weekly progress project reports </w:t>
      </w:r>
    </w:p>
    <w:p w14:paraId="26829F1F">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rPr>
      </w:pPr>
      <w:r>
        <w:rPr>
          <w:rFonts w:hint="default" w:ascii="Arial" w:hAnsi="Arial" w:eastAsia="宋体" w:cs="Arial"/>
          <w:color w:val="000000"/>
          <w:kern w:val="0"/>
          <w:sz w:val="22"/>
          <w:szCs w:val="22"/>
          <w:lang w:val="en-US" w:eastAsia="zh-CN"/>
        </w:rPr>
        <w:t xml:space="preserve">Final project report </w:t>
      </w:r>
    </w:p>
    <w:p w14:paraId="303990BB">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rPr>
      </w:pPr>
      <w:r>
        <w:rPr>
          <w:rFonts w:hint="default" w:ascii="Arial" w:hAnsi="Arial" w:eastAsia="宋体" w:cs="Arial"/>
          <w:color w:val="000000"/>
          <w:kern w:val="0"/>
          <w:sz w:val="22"/>
          <w:szCs w:val="22"/>
          <w:lang w:val="en-US" w:eastAsia="zh-CN"/>
        </w:rPr>
        <w:t>Project code</w:t>
      </w:r>
    </w:p>
    <w:p w14:paraId="295B5DE6">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rPr>
      </w:pPr>
      <w:r>
        <w:rPr>
          <w:rFonts w:hint="default" w:ascii="Arial" w:hAnsi="Arial" w:eastAsia="宋体" w:cs="Arial"/>
          <w:color w:val="000000"/>
          <w:kern w:val="0"/>
          <w:sz w:val="22"/>
          <w:szCs w:val="22"/>
          <w:lang w:val="en-US" w:eastAsia="zh-CN"/>
        </w:rPr>
        <w:t>Project PPT</w:t>
      </w:r>
    </w:p>
    <w:p w14:paraId="6BEA8D22">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rPr>
      </w:pPr>
      <w:r>
        <w:rPr>
          <w:rFonts w:hint="default" w:ascii="Arial" w:hAnsi="Arial" w:eastAsia="宋体" w:cs="Arial"/>
          <w:color w:val="000000"/>
          <w:kern w:val="0"/>
          <w:sz w:val="22"/>
          <w:szCs w:val="22"/>
          <w:lang w:val="en-US" w:eastAsia="zh-CN"/>
        </w:rPr>
        <w:t>Personal presentation</w:t>
      </w:r>
    </w:p>
    <w:p w14:paraId="7B579208">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rPr>
      </w:pPr>
      <w:r>
        <w:rPr>
          <w:rFonts w:hint="default" w:ascii="Arial" w:hAnsi="Arial" w:cs="Arial"/>
          <w:lang w:val="en-US" w:eastAsia="zh-CN"/>
        </w:rPr>
        <w:t>Project dataset and website link</w:t>
      </w:r>
    </w:p>
    <w:p w14:paraId="156F70FF">
      <w:pPr>
        <w:keepNext w:val="0"/>
        <w:keepLines w:val="0"/>
        <w:pageBreakBefore w:val="0"/>
        <w:widowControl/>
        <w:numPr>
          <w:ilvl w:val="0"/>
          <w:numId w:val="9"/>
        </w:numPr>
        <w:suppressLineNumbers w:val="0"/>
        <w:kinsoku/>
        <w:wordWrap/>
        <w:overflowPunct/>
        <w:topLinePunct w:val="0"/>
        <w:autoSpaceDE/>
        <w:autoSpaceDN/>
        <w:bidi w:val="0"/>
        <w:adjustRightInd/>
        <w:snapToGrid/>
        <w:spacing w:after="0"/>
        <w:ind w:left="640" w:leftChars="0" w:hanging="420" w:firstLineChars="0"/>
        <w:jc w:val="left"/>
        <w:textAlignment w:val="auto"/>
        <w:rPr>
          <w:rFonts w:hint="default" w:ascii="Arial" w:hAnsi="Arial" w:cs="Arial"/>
          <w:color w:val="FF0000"/>
        </w:rPr>
      </w:pPr>
      <w:r>
        <w:rPr>
          <w:rFonts w:hint="default" w:ascii="Arial" w:hAnsi="Arial" w:cs="Arial"/>
          <w:lang w:val="en-US" w:eastAsia="zh-CN"/>
        </w:rPr>
        <w:t xml:space="preserve">Test results </w:t>
      </w:r>
    </w:p>
    <w:p w14:paraId="244464DD">
      <w:pPr>
        <w:pStyle w:val="2"/>
        <w:keepNext/>
        <w:keepLines/>
        <w:pageBreakBefore w:val="0"/>
        <w:widowControl/>
        <w:kinsoku/>
        <w:wordWrap/>
        <w:overflowPunct/>
        <w:topLinePunct w:val="0"/>
        <w:autoSpaceDE/>
        <w:autoSpaceDN/>
        <w:bidi w:val="0"/>
        <w:adjustRightInd/>
        <w:snapToGrid/>
        <w:spacing w:after="160" w:line="260" w:lineRule="auto"/>
        <w:ind w:left="431" w:hanging="431"/>
        <w:textAlignment w:val="auto"/>
        <w:rPr>
          <w:rFonts w:ascii="Arial" w:hAnsi="Arial" w:cs="Arial"/>
          <w:b/>
          <w:bCs/>
          <w:color w:val="auto"/>
          <w:sz w:val="22"/>
          <w:szCs w:val="22"/>
        </w:rPr>
      </w:pPr>
      <w:bookmarkStart w:id="19" w:name="_Toc4769"/>
      <w:r>
        <w:rPr>
          <w:rFonts w:ascii="Arial" w:hAnsi="Arial" w:cs="Arial"/>
          <w:b/>
          <w:bCs/>
          <w:color w:val="auto"/>
          <w:sz w:val="22"/>
          <w:szCs w:val="22"/>
        </w:rPr>
        <w:t>References</w:t>
      </w:r>
      <w:bookmarkEnd w:id="19"/>
    </w:p>
    <w:p w14:paraId="47CDA8CA">
      <w:pPr>
        <w:numPr>
          <w:ilvl w:val="0"/>
          <w:numId w:val="10"/>
        </w:numPr>
        <w:spacing w:line="360" w:lineRule="auto"/>
        <w:jc w:val="both"/>
        <w:rPr>
          <w:rFonts w:hint="default"/>
          <w:sz w:val="22"/>
          <w:szCs w:val="22"/>
        </w:rPr>
      </w:pPr>
      <w:bookmarkStart w:id="20" w:name="_Ref17067"/>
      <w:r>
        <w:rPr>
          <w:rFonts w:hint="default"/>
          <w:sz w:val="22"/>
          <w:szCs w:val="22"/>
        </w:rPr>
        <w:t xml:space="preserve">S. T. Seydi, V. Saeidi, B. Kalantar, N. Ueda, and A. A. Halin, “Fire-Net: A Deep Learning Framework for Active Forest Fire Detection,” </w:t>
      </w:r>
      <w:r>
        <w:rPr>
          <w:rFonts w:hint="default"/>
          <w:i/>
          <w:sz w:val="22"/>
          <w:szCs w:val="22"/>
        </w:rPr>
        <w:t>Journal of Sensors</w:t>
      </w:r>
      <w:r>
        <w:rPr>
          <w:rFonts w:hint="default"/>
          <w:sz w:val="22"/>
          <w:szCs w:val="22"/>
        </w:rPr>
        <w:t xml:space="preserve">, vol. 2022, pp. 1–14, Feb. 2022, doi: </w:t>
      </w:r>
      <w:r>
        <w:rPr>
          <w:rStyle w:val="24"/>
          <w:rFonts w:hint="default"/>
        </w:rPr>
        <w:fldChar w:fldCharType="begin"/>
      </w:r>
      <w:r>
        <w:rPr>
          <w:rStyle w:val="24"/>
          <w:rFonts w:hint="default"/>
        </w:rPr>
        <w:instrText xml:space="preserve"> HYPERLINK "https://doi.org/10.1155/2022/8044390" </w:instrText>
      </w:r>
      <w:r>
        <w:rPr>
          <w:rStyle w:val="24"/>
          <w:rFonts w:hint="default"/>
        </w:rPr>
        <w:fldChar w:fldCharType="separate"/>
      </w:r>
      <w:r>
        <w:rPr>
          <w:rStyle w:val="24"/>
          <w:rFonts w:hint="default"/>
        </w:rPr>
        <w:t>https://doi.org/10.1155/2022/8044390</w:t>
      </w:r>
      <w:r>
        <w:rPr>
          <w:rStyle w:val="24"/>
          <w:rFonts w:hint="default"/>
        </w:rPr>
        <w:fldChar w:fldCharType="end"/>
      </w:r>
      <w:r>
        <w:rPr>
          <w:rFonts w:hint="default"/>
          <w:color w:val="auto"/>
          <w:sz w:val="22"/>
          <w:szCs w:val="22"/>
          <w:u w:val="none"/>
        </w:rPr>
        <w:t>.</w:t>
      </w:r>
      <w:bookmarkEnd w:id="20"/>
    </w:p>
    <w:p w14:paraId="3BFC8BC8">
      <w:pPr>
        <w:numPr>
          <w:ilvl w:val="0"/>
          <w:numId w:val="10"/>
        </w:numPr>
        <w:spacing w:line="360" w:lineRule="auto"/>
        <w:jc w:val="both"/>
        <w:rPr>
          <w:rFonts w:hint="default"/>
          <w:sz w:val="22"/>
          <w:szCs w:val="22"/>
        </w:rPr>
      </w:pPr>
      <w:bookmarkStart w:id="21" w:name="_Ref17126"/>
      <w:r>
        <w:rPr>
          <w:rFonts w:hint="default"/>
          <w:sz w:val="22"/>
          <w:szCs w:val="22"/>
        </w:rPr>
        <w:t xml:space="preserve">B. Özel, M. S. Alam, and M. U. Khan, “Review of Modern Forest Fire Detection Techniques: Innovations in Image Processing and Deep Learning,” </w:t>
      </w:r>
      <w:r>
        <w:rPr>
          <w:rFonts w:hint="default"/>
          <w:i/>
          <w:sz w:val="22"/>
          <w:szCs w:val="22"/>
        </w:rPr>
        <w:t>Information</w:t>
      </w:r>
      <w:r>
        <w:rPr>
          <w:rFonts w:hint="default"/>
          <w:sz w:val="22"/>
          <w:szCs w:val="22"/>
        </w:rPr>
        <w:t xml:space="preserve">, vol. 15, no. 9, Sep. 2024, doi: </w:t>
      </w:r>
      <w:r>
        <w:rPr>
          <w:rFonts w:hint="default"/>
          <w:color w:val="auto"/>
          <w:sz w:val="22"/>
          <w:szCs w:val="22"/>
          <w:u w:val="none"/>
        </w:rPr>
        <w:fldChar w:fldCharType="begin"/>
      </w:r>
      <w:r>
        <w:rPr>
          <w:rFonts w:hint="default"/>
          <w:color w:val="auto"/>
          <w:sz w:val="22"/>
          <w:szCs w:val="22"/>
          <w:u w:val="none"/>
        </w:rPr>
        <w:instrText xml:space="preserve"> HYPERLINK "https://doi.org/10.3390/info15090538" </w:instrText>
      </w:r>
      <w:r>
        <w:rPr>
          <w:rFonts w:hint="default"/>
          <w:color w:val="auto"/>
          <w:sz w:val="22"/>
          <w:szCs w:val="22"/>
          <w:u w:val="none"/>
        </w:rPr>
        <w:fldChar w:fldCharType="separate"/>
      </w:r>
      <w:r>
        <w:rPr>
          <w:rStyle w:val="24"/>
          <w:rFonts w:hint="default"/>
          <w:sz w:val="22"/>
          <w:szCs w:val="22"/>
        </w:rPr>
        <w:t>https://doi.org/10.3390/info15090538</w:t>
      </w:r>
      <w:r>
        <w:rPr>
          <w:rFonts w:hint="default"/>
          <w:color w:val="auto"/>
          <w:sz w:val="22"/>
          <w:szCs w:val="22"/>
          <w:u w:val="none"/>
        </w:rPr>
        <w:fldChar w:fldCharType="end"/>
      </w:r>
      <w:r>
        <w:rPr>
          <w:rFonts w:hint="default"/>
          <w:color w:val="auto"/>
          <w:sz w:val="22"/>
          <w:szCs w:val="22"/>
          <w:u w:val="none"/>
        </w:rPr>
        <w:t>.</w:t>
      </w:r>
      <w:bookmarkEnd w:id="21"/>
    </w:p>
    <w:p w14:paraId="4B810DFD">
      <w:pPr>
        <w:numPr>
          <w:ilvl w:val="0"/>
          <w:numId w:val="10"/>
        </w:numPr>
        <w:spacing w:line="360" w:lineRule="auto"/>
        <w:jc w:val="both"/>
        <w:rPr>
          <w:rFonts w:hint="default"/>
          <w:sz w:val="22"/>
          <w:szCs w:val="22"/>
        </w:rPr>
      </w:pPr>
      <w:bookmarkStart w:id="22" w:name="_Ref17152"/>
      <w:r>
        <w:rPr>
          <w:rFonts w:hint="default"/>
          <w:sz w:val="22"/>
          <w:szCs w:val="22"/>
        </w:rPr>
        <w:t xml:space="preserve">A. Khan, B. Hassan, S. Khan, R. Ahmed, and A. Abuassba, “DeepFire: A Novel Dataset and Deep Transfer Learning Benchmark for Forest Fire Detection,” </w:t>
      </w:r>
      <w:r>
        <w:rPr>
          <w:rFonts w:hint="default"/>
          <w:i/>
          <w:sz w:val="22"/>
          <w:szCs w:val="22"/>
        </w:rPr>
        <w:t>Mobile Information Systems</w:t>
      </w:r>
      <w:r>
        <w:rPr>
          <w:rFonts w:hint="default"/>
          <w:sz w:val="22"/>
          <w:szCs w:val="22"/>
        </w:rPr>
        <w:t xml:space="preserve">, vol. 2022, pp. 1–14, Apr. 2022, doi: </w:t>
      </w:r>
      <w:r>
        <w:rPr>
          <w:rStyle w:val="24"/>
          <w:rFonts w:hint="default"/>
        </w:rPr>
        <w:fldChar w:fldCharType="begin"/>
      </w:r>
      <w:r>
        <w:rPr>
          <w:rStyle w:val="24"/>
          <w:rFonts w:hint="default"/>
        </w:rPr>
        <w:instrText xml:space="preserve"> HYPERLINK "https://doi.org/10.1155/2022/5358359" </w:instrText>
      </w:r>
      <w:r>
        <w:rPr>
          <w:rStyle w:val="24"/>
          <w:rFonts w:hint="default"/>
        </w:rPr>
        <w:fldChar w:fldCharType="separate"/>
      </w:r>
      <w:r>
        <w:rPr>
          <w:rStyle w:val="24"/>
          <w:rFonts w:hint="default"/>
        </w:rPr>
        <w:t>https://doi.org/10.1155/2022/5358359</w:t>
      </w:r>
      <w:r>
        <w:rPr>
          <w:rStyle w:val="24"/>
          <w:rFonts w:hint="default"/>
        </w:rPr>
        <w:fldChar w:fldCharType="end"/>
      </w:r>
      <w:r>
        <w:rPr>
          <w:rFonts w:hint="default"/>
          <w:color w:val="auto"/>
          <w:sz w:val="22"/>
          <w:szCs w:val="22"/>
          <w:u w:val="none"/>
        </w:rPr>
        <w:t>.</w:t>
      </w:r>
      <w:bookmarkEnd w:id="22"/>
    </w:p>
    <w:p w14:paraId="72432682">
      <w:pPr>
        <w:numPr>
          <w:ilvl w:val="0"/>
          <w:numId w:val="10"/>
        </w:numPr>
        <w:spacing w:line="360" w:lineRule="auto"/>
        <w:jc w:val="both"/>
        <w:rPr>
          <w:rFonts w:hint="default"/>
          <w:sz w:val="22"/>
          <w:szCs w:val="22"/>
        </w:rPr>
      </w:pPr>
      <w:bookmarkStart w:id="23" w:name="_Ref17159"/>
      <w:r>
        <w:rPr>
          <w:rFonts w:hint="default"/>
          <w:sz w:val="22"/>
          <w:szCs w:val="22"/>
        </w:rPr>
        <w:t xml:space="preserve">S.-Y. Kim and A. Muminov, “Forest Fire Smoke Detection Based on Deep Learning Approaches and Unmanned Aerial Vehicle Images,” </w:t>
      </w:r>
      <w:r>
        <w:rPr>
          <w:rFonts w:hint="default"/>
          <w:i/>
          <w:sz w:val="22"/>
          <w:szCs w:val="22"/>
        </w:rPr>
        <w:t>Sensors</w:t>
      </w:r>
      <w:r>
        <w:rPr>
          <w:rFonts w:hint="default"/>
          <w:sz w:val="22"/>
          <w:szCs w:val="22"/>
        </w:rPr>
        <w:t xml:space="preserve">, vol. 23, no. 12, p. 5702, Jan. 2023, doi: </w:t>
      </w:r>
      <w:r>
        <w:rPr>
          <w:rFonts w:hint="default"/>
          <w:color w:val="auto"/>
          <w:sz w:val="22"/>
          <w:szCs w:val="22"/>
          <w:u w:val="none"/>
        </w:rPr>
        <w:fldChar w:fldCharType="begin"/>
      </w:r>
      <w:r>
        <w:rPr>
          <w:rFonts w:hint="default"/>
          <w:color w:val="auto"/>
          <w:sz w:val="22"/>
          <w:szCs w:val="22"/>
          <w:u w:val="none"/>
        </w:rPr>
        <w:instrText xml:space="preserve"> HYPERLINK "https://doi.org/10.3390/s23125702" </w:instrText>
      </w:r>
      <w:r>
        <w:rPr>
          <w:rFonts w:hint="default"/>
          <w:color w:val="auto"/>
          <w:sz w:val="22"/>
          <w:szCs w:val="22"/>
          <w:u w:val="none"/>
        </w:rPr>
        <w:fldChar w:fldCharType="separate"/>
      </w:r>
      <w:r>
        <w:rPr>
          <w:rStyle w:val="24"/>
          <w:rFonts w:hint="default"/>
          <w:sz w:val="22"/>
          <w:szCs w:val="22"/>
        </w:rPr>
        <w:t>https://doi.org/10.3390/s23125702</w:t>
      </w:r>
      <w:r>
        <w:rPr>
          <w:rFonts w:hint="default"/>
          <w:color w:val="auto"/>
          <w:sz w:val="22"/>
          <w:szCs w:val="22"/>
          <w:u w:val="none"/>
        </w:rPr>
        <w:fldChar w:fldCharType="end"/>
      </w:r>
      <w:r>
        <w:rPr>
          <w:rFonts w:hint="default"/>
          <w:color w:val="auto"/>
          <w:sz w:val="22"/>
          <w:szCs w:val="22"/>
          <w:u w:val="none"/>
        </w:rPr>
        <w:t>.</w:t>
      </w:r>
      <w:bookmarkEnd w:id="23"/>
    </w:p>
    <w:p w14:paraId="5876D174">
      <w:pPr>
        <w:numPr>
          <w:ilvl w:val="0"/>
          <w:numId w:val="10"/>
        </w:numPr>
        <w:spacing w:line="360" w:lineRule="auto"/>
        <w:jc w:val="both"/>
        <w:rPr>
          <w:rFonts w:hint="default"/>
          <w:sz w:val="22"/>
          <w:szCs w:val="22"/>
        </w:rPr>
      </w:pPr>
      <w:bookmarkStart w:id="24" w:name="_Ref17214"/>
      <w:r>
        <w:rPr>
          <w:rFonts w:hint="default"/>
          <w:sz w:val="22"/>
          <w:szCs w:val="22"/>
        </w:rPr>
        <w:t xml:space="preserve">H. Yuan, Z. Lu, R. Zhang, J. Li, S. Wang, and J. Fan, “An effective graph embedded YOLOv5 model for forest fire detection,” </w:t>
      </w:r>
      <w:r>
        <w:rPr>
          <w:rFonts w:hint="default"/>
          <w:i/>
          <w:sz w:val="22"/>
          <w:szCs w:val="22"/>
        </w:rPr>
        <w:t>Computational Intelligence</w:t>
      </w:r>
      <w:r>
        <w:rPr>
          <w:rFonts w:hint="default"/>
          <w:sz w:val="22"/>
          <w:szCs w:val="22"/>
        </w:rPr>
        <w:t xml:space="preserve">, vol. 40, no. 2, Mar. 2024, doi: </w:t>
      </w:r>
      <w:r>
        <w:rPr>
          <w:rStyle w:val="24"/>
          <w:rFonts w:hint="default"/>
        </w:rPr>
        <w:fldChar w:fldCharType="begin"/>
      </w:r>
      <w:r>
        <w:rPr>
          <w:rStyle w:val="24"/>
          <w:rFonts w:hint="default"/>
        </w:rPr>
        <w:instrText xml:space="preserve"> HYPERLINK "https://doi.org/10.1111/coin.12640" </w:instrText>
      </w:r>
      <w:r>
        <w:rPr>
          <w:rStyle w:val="24"/>
          <w:rFonts w:hint="default"/>
        </w:rPr>
        <w:fldChar w:fldCharType="separate"/>
      </w:r>
      <w:r>
        <w:rPr>
          <w:rStyle w:val="24"/>
          <w:rFonts w:hint="default"/>
        </w:rPr>
        <w:t>https://doi.org/10.1111/coin.12640</w:t>
      </w:r>
      <w:r>
        <w:rPr>
          <w:rStyle w:val="24"/>
          <w:rFonts w:hint="default"/>
        </w:rPr>
        <w:fldChar w:fldCharType="end"/>
      </w:r>
      <w:r>
        <w:rPr>
          <w:rFonts w:hint="default"/>
          <w:color w:val="auto"/>
          <w:sz w:val="22"/>
          <w:szCs w:val="22"/>
          <w:u w:val="none"/>
        </w:rPr>
        <w:t>.</w:t>
      </w:r>
      <w:bookmarkEnd w:id="24"/>
    </w:p>
    <w:p w14:paraId="6E87CDE3">
      <w:pPr>
        <w:numPr>
          <w:ilvl w:val="0"/>
          <w:numId w:val="10"/>
        </w:numPr>
        <w:spacing w:line="360" w:lineRule="auto"/>
        <w:jc w:val="both"/>
        <w:rPr>
          <w:rFonts w:hint="default"/>
          <w:sz w:val="22"/>
          <w:szCs w:val="22"/>
        </w:rPr>
      </w:pPr>
      <w:bookmarkStart w:id="25" w:name="_Ref17371"/>
      <w:r>
        <w:rPr>
          <w:rFonts w:hint="default"/>
          <w:sz w:val="22"/>
          <w:szCs w:val="22"/>
        </w:rPr>
        <w:t xml:space="preserve">A. Bouguettaya, H. Zarzour, A. M. Taberkit, and A. Kechida, “A review on early wildfire detection from unmanned aerial vehicles using deep learning-based computer vision algorithms,” </w:t>
      </w:r>
      <w:r>
        <w:rPr>
          <w:rFonts w:hint="default"/>
          <w:i/>
          <w:sz w:val="22"/>
          <w:szCs w:val="22"/>
        </w:rPr>
        <w:t>Signal Processing</w:t>
      </w:r>
      <w:r>
        <w:rPr>
          <w:rFonts w:hint="default"/>
          <w:sz w:val="22"/>
          <w:szCs w:val="22"/>
        </w:rPr>
        <w:t xml:space="preserve">, vol. 190, p. 108309, Jan. 2022, doi: </w:t>
      </w:r>
      <w:r>
        <w:rPr>
          <w:rFonts w:hint="default"/>
          <w:color w:val="auto"/>
          <w:sz w:val="22"/>
          <w:szCs w:val="22"/>
          <w:u w:val="none"/>
        </w:rPr>
        <w:fldChar w:fldCharType="begin"/>
      </w:r>
      <w:r>
        <w:rPr>
          <w:rFonts w:hint="default"/>
          <w:color w:val="auto"/>
          <w:sz w:val="22"/>
          <w:szCs w:val="22"/>
          <w:u w:val="none"/>
        </w:rPr>
        <w:instrText xml:space="preserve"> HYPERLINK "https://doi.org/10.1016/j.sigpro.2021.108309" </w:instrText>
      </w:r>
      <w:r>
        <w:rPr>
          <w:rFonts w:hint="default"/>
          <w:color w:val="auto"/>
          <w:sz w:val="22"/>
          <w:szCs w:val="22"/>
          <w:u w:val="none"/>
        </w:rPr>
        <w:fldChar w:fldCharType="separate"/>
      </w:r>
      <w:r>
        <w:rPr>
          <w:rStyle w:val="24"/>
          <w:rFonts w:hint="default"/>
          <w:sz w:val="22"/>
          <w:szCs w:val="22"/>
        </w:rPr>
        <w:t>https://doi.org/10.1016/j.sigpro.2021.108309</w:t>
      </w:r>
      <w:r>
        <w:rPr>
          <w:rFonts w:hint="default"/>
          <w:color w:val="auto"/>
          <w:sz w:val="22"/>
          <w:szCs w:val="22"/>
          <w:u w:val="none"/>
        </w:rPr>
        <w:fldChar w:fldCharType="end"/>
      </w:r>
      <w:r>
        <w:rPr>
          <w:rFonts w:hint="default"/>
          <w:color w:val="auto"/>
          <w:sz w:val="22"/>
          <w:szCs w:val="22"/>
          <w:u w:val="none"/>
        </w:rPr>
        <w:t>.</w:t>
      </w:r>
      <w:bookmarkEnd w:id="25"/>
    </w:p>
    <w:p w14:paraId="514A140A">
      <w:pPr>
        <w:numPr>
          <w:ilvl w:val="0"/>
          <w:numId w:val="10"/>
        </w:numPr>
        <w:spacing w:line="360" w:lineRule="auto"/>
        <w:jc w:val="both"/>
        <w:rPr>
          <w:rFonts w:hint="default"/>
          <w:sz w:val="22"/>
          <w:szCs w:val="22"/>
        </w:rPr>
      </w:pPr>
      <w:bookmarkStart w:id="26" w:name="_Ref17537"/>
      <w:r>
        <w:rPr>
          <w:rFonts w:hint="default"/>
          <w:sz w:val="22"/>
          <w:szCs w:val="22"/>
        </w:rPr>
        <w:t xml:space="preserve">H. Yar, T. Hussain, Z. A. Khan, D. Koundal, M. Y. Lee, and S. W. Baik, “Vision Sensor-Based Real-Time Fire Detection in Resource-Constrained IoT Environments,” </w:t>
      </w:r>
      <w:r>
        <w:rPr>
          <w:rFonts w:hint="default"/>
          <w:i/>
          <w:sz w:val="22"/>
          <w:szCs w:val="22"/>
        </w:rPr>
        <w:t>Computational Intelligence and Neuroscience</w:t>
      </w:r>
      <w:r>
        <w:rPr>
          <w:rFonts w:hint="default"/>
          <w:sz w:val="22"/>
          <w:szCs w:val="22"/>
        </w:rPr>
        <w:t xml:space="preserve">, vol. 2021, pp. 1–15, Dec. 2021, doi: </w:t>
      </w:r>
      <w:r>
        <w:rPr>
          <w:rFonts w:hint="default"/>
          <w:color w:val="auto"/>
          <w:sz w:val="22"/>
          <w:szCs w:val="22"/>
          <w:u w:val="none"/>
        </w:rPr>
        <w:fldChar w:fldCharType="begin"/>
      </w:r>
      <w:r>
        <w:rPr>
          <w:rFonts w:hint="default"/>
          <w:color w:val="auto"/>
          <w:sz w:val="22"/>
          <w:szCs w:val="22"/>
          <w:u w:val="none"/>
        </w:rPr>
        <w:instrText xml:space="preserve"> HYPERLINK "https://doi.org/10.1155/2021/5195508" </w:instrText>
      </w:r>
      <w:r>
        <w:rPr>
          <w:rFonts w:hint="default"/>
          <w:color w:val="auto"/>
          <w:sz w:val="22"/>
          <w:szCs w:val="22"/>
          <w:u w:val="none"/>
        </w:rPr>
        <w:fldChar w:fldCharType="separate"/>
      </w:r>
      <w:r>
        <w:rPr>
          <w:rStyle w:val="24"/>
          <w:rFonts w:hint="default"/>
          <w:sz w:val="22"/>
          <w:szCs w:val="22"/>
        </w:rPr>
        <w:t>https://doi.org/10.1155/2021/5195508</w:t>
      </w:r>
      <w:r>
        <w:rPr>
          <w:rFonts w:hint="default"/>
          <w:color w:val="auto"/>
          <w:sz w:val="22"/>
          <w:szCs w:val="22"/>
          <w:u w:val="none"/>
        </w:rPr>
        <w:fldChar w:fldCharType="end"/>
      </w:r>
      <w:r>
        <w:rPr>
          <w:rFonts w:hint="default"/>
          <w:color w:val="auto"/>
          <w:sz w:val="22"/>
          <w:szCs w:val="22"/>
          <w:u w:val="none"/>
        </w:rPr>
        <w:t>.</w:t>
      </w:r>
      <w:bookmarkEnd w:id="26"/>
    </w:p>
    <w:p w14:paraId="7849DC4D">
      <w:pPr>
        <w:numPr>
          <w:ilvl w:val="0"/>
          <w:numId w:val="10"/>
        </w:numPr>
        <w:spacing w:line="360" w:lineRule="auto"/>
        <w:jc w:val="both"/>
        <w:rPr>
          <w:rFonts w:hint="default"/>
          <w:sz w:val="22"/>
          <w:szCs w:val="22"/>
        </w:rPr>
      </w:pPr>
      <w:bookmarkStart w:id="27" w:name="_Ref17541"/>
      <w:r>
        <w:rPr>
          <w:rFonts w:hint="default"/>
          <w:sz w:val="22"/>
          <w:szCs w:val="22"/>
        </w:rPr>
        <w:t xml:space="preserve">Saydirasulov Norkobil Saydirasulovich, Akmalbek Abdusalomov, Muhammad Kafeel Jamil, Rashid Nasimov, Dinara Kozhamzharova, and Young Im Cho, “A YOLOv6-Based Improved Fire Detection Approach for Smart City Environments,” </w:t>
      </w:r>
      <w:r>
        <w:rPr>
          <w:rFonts w:hint="default"/>
          <w:i/>
          <w:sz w:val="22"/>
          <w:szCs w:val="22"/>
        </w:rPr>
        <w:t>Sensors</w:t>
      </w:r>
      <w:r>
        <w:rPr>
          <w:rFonts w:hint="default"/>
          <w:sz w:val="22"/>
          <w:szCs w:val="22"/>
        </w:rPr>
        <w:t xml:space="preserve">, vol. 23, no. 6, pp. 3161–3161, Mar. 2023, doi: </w:t>
      </w:r>
      <w:r>
        <w:rPr>
          <w:rFonts w:hint="default"/>
          <w:color w:val="auto"/>
          <w:sz w:val="22"/>
          <w:szCs w:val="22"/>
          <w:u w:val="none"/>
        </w:rPr>
        <w:fldChar w:fldCharType="begin"/>
      </w:r>
      <w:r>
        <w:rPr>
          <w:rFonts w:hint="default"/>
          <w:color w:val="auto"/>
          <w:sz w:val="22"/>
          <w:szCs w:val="22"/>
          <w:u w:val="none"/>
        </w:rPr>
        <w:instrText xml:space="preserve"> HYPERLINK "https://doi.org/10.3390/s23063161" </w:instrText>
      </w:r>
      <w:r>
        <w:rPr>
          <w:rFonts w:hint="default"/>
          <w:color w:val="auto"/>
          <w:sz w:val="22"/>
          <w:szCs w:val="22"/>
          <w:u w:val="none"/>
        </w:rPr>
        <w:fldChar w:fldCharType="separate"/>
      </w:r>
      <w:r>
        <w:rPr>
          <w:rStyle w:val="24"/>
          <w:rFonts w:hint="default"/>
          <w:sz w:val="22"/>
          <w:szCs w:val="22"/>
        </w:rPr>
        <w:t>https://doi.org/10.3390/s23063161</w:t>
      </w:r>
      <w:r>
        <w:rPr>
          <w:rFonts w:hint="default"/>
          <w:color w:val="auto"/>
          <w:sz w:val="22"/>
          <w:szCs w:val="22"/>
          <w:u w:val="none"/>
        </w:rPr>
        <w:fldChar w:fldCharType="end"/>
      </w:r>
      <w:r>
        <w:rPr>
          <w:rFonts w:hint="default"/>
          <w:color w:val="auto"/>
          <w:sz w:val="22"/>
          <w:szCs w:val="22"/>
          <w:u w:val="none"/>
        </w:rPr>
        <w:t>.</w:t>
      </w:r>
      <w:bookmarkEnd w:id="27"/>
    </w:p>
    <w:p w14:paraId="41CD6133">
      <w:pPr>
        <w:numPr>
          <w:ilvl w:val="0"/>
          <w:numId w:val="10"/>
        </w:numPr>
        <w:spacing w:line="360" w:lineRule="auto"/>
        <w:jc w:val="both"/>
        <w:rPr>
          <w:rFonts w:hint="default"/>
          <w:sz w:val="22"/>
          <w:szCs w:val="22"/>
        </w:rPr>
      </w:pPr>
      <w:bookmarkStart w:id="28" w:name="_Ref17544"/>
      <w:r>
        <w:rPr>
          <w:rFonts w:hint="default"/>
          <w:sz w:val="22"/>
          <w:szCs w:val="22"/>
        </w:rPr>
        <w:t xml:space="preserve">M. Prakash, S. Neelakandan, M. Tamilselvi, S. Velmurugan, S. Baghavathi Priya, and Eric Ofori Martinson, “Deep Learning-Based Wildfire Image Detection and Classification Systems for Controlling Biomass,” </w:t>
      </w:r>
      <w:r>
        <w:rPr>
          <w:rFonts w:hint="default"/>
          <w:i/>
          <w:sz w:val="22"/>
          <w:szCs w:val="22"/>
        </w:rPr>
        <w:t>International journal of intelligent systems</w:t>
      </w:r>
      <w:r>
        <w:rPr>
          <w:rFonts w:hint="default"/>
          <w:sz w:val="22"/>
          <w:szCs w:val="22"/>
        </w:rPr>
        <w:t xml:space="preserve">, vol. 2023, pp. 1–18, Sep. 2023, doi: </w:t>
      </w:r>
      <w:r>
        <w:rPr>
          <w:rFonts w:hint="default"/>
          <w:color w:val="auto"/>
          <w:sz w:val="22"/>
          <w:szCs w:val="22"/>
          <w:u w:val="none"/>
        </w:rPr>
        <w:fldChar w:fldCharType="begin"/>
      </w:r>
      <w:r>
        <w:rPr>
          <w:rFonts w:hint="default"/>
          <w:color w:val="auto"/>
          <w:sz w:val="22"/>
          <w:szCs w:val="22"/>
          <w:u w:val="none"/>
        </w:rPr>
        <w:instrText xml:space="preserve"> HYPERLINK "https://doi.org/10.1155/2023/7939516" </w:instrText>
      </w:r>
      <w:r>
        <w:rPr>
          <w:rFonts w:hint="default"/>
          <w:color w:val="auto"/>
          <w:sz w:val="22"/>
          <w:szCs w:val="22"/>
          <w:u w:val="none"/>
        </w:rPr>
        <w:fldChar w:fldCharType="separate"/>
      </w:r>
      <w:r>
        <w:rPr>
          <w:rStyle w:val="24"/>
          <w:rFonts w:hint="default"/>
          <w:sz w:val="22"/>
          <w:szCs w:val="22"/>
        </w:rPr>
        <w:t>https://doi.org/10.1155/2023/7939516</w:t>
      </w:r>
      <w:r>
        <w:rPr>
          <w:rFonts w:hint="default"/>
          <w:color w:val="auto"/>
          <w:sz w:val="22"/>
          <w:szCs w:val="22"/>
          <w:u w:val="none"/>
        </w:rPr>
        <w:fldChar w:fldCharType="end"/>
      </w:r>
      <w:r>
        <w:rPr>
          <w:rFonts w:hint="default"/>
          <w:color w:val="auto"/>
          <w:sz w:val="22"/>
          <w:szCs w:val="22"/>
          <w:u w:val="none"/>
        </w:rPr>
        <w:t>.</w:t>
      </w:r>
      <w:bookmarkEnd w:id="28"/>
    </w:p>
    <w:p w14:paraId="3A9080B3">
      <w:pPr>
        <w:numPr>
          <w:ilvl w:val="0"/>
          <w:numId w:val="10"/>
        </w:numPr>
        <w:spacing w:line="360" w:lineRule="auto"/>
        <w:jc w:val="both"/>
        <w:rPr>
          <w:rFonts w:hint="default"/>
          <w:sz w:val="22"/>
          <w:szCs w:val="22"/>
        </w:rPr>
      </w:pPr>
      <w:bookmarkStart w:id="29" w:name="_Ref17599"/>
      <w:r>
        <w:rPr>
          <w:rFonts w:hint="default"/>
          <w:sz w:val="22"/>
          <w:szCs w:val="22"/>
        </w:rPr>
        <w:t xml:space="preserve">E. A. Kadir, H. Irie, and S. L. Rosa, “Modeling of Wireless Sensor Networks for Detection Land and Forest Fire Hotspot,” in </w:t>
      </w:r>
      <w:r>
        <w:rPr>
          <w:rFonts w:hint="default"/>
          <w:i/>
          <w:sz w:val="22"/>
          <w:szCs w:val="22"/>
        </w:rPr>
        <w:t>2019 International Conference on Electronics, Information, and Communication (ICEIC)</w:t>
      </w:r>
      <w:r>
        <w:rPr>
          <w:rFonts w:hint="default"/>
          <w:sz w:val="22"/>
          <w:szCs w:val="22"/>
        </w:rPr>
        <w:t xml:space="preserve">, Auckland, New Zealand, Jan. 2019, pp. 1–5. doi: </w:t>
      </w:r>
      <w:r>
        <w:rPr>
          <w:rFonts w:hint="default"/>
          <w:color w:val="auto"/>
          <w:sz w:val="22"/>
          <w:szCs w:val="22"/>
          <w:u w:val="none"/>
        </w:rPr>
        <w:fldChar w:fldCharType="begin"/>
      </w:r>
      <w:r>
        <w:rPr>
          <w:rFonts w:hint="default"/>
          <w:color w:val="auto"/>
          <w:sz w:val="22"/>
          <w:szCs w:val="22"/>
          <w:u w:val="none"/>
        </w:rPr>
        <w:instrText xml:space="preserve"> HYPERLINK "https://doi.org/10.23919/ELINFOCOM.2019.8706364" </w:instrText>
      </w:r>
      <w:r>
        <w:rPr>
          <w:rFonts w:hint="default"/>
          <w:color w:val="auto"/>
          <w:sz w:val="22"/>
          <w:szCs w:val="22"/>
          <w:u w:val="none"/>
        </w:rPr>
        <w:fldChar w:fldCharType="separate"/>
      </w:r>
      <w:r>
        <w:rPr>
          <w:rStyle w:val="24"/>
          <w:rFonts w:hint="default"/>
          <w:sz w:val="22"/>
          <w:szCs w:val="22"/>
        </w:rPr>
        <w:t>https://doi.org/10.23919/ELINFOCOM.2019.8706364</w:t>
      </w:r>
      <w:r>
        <w:rPr>
          <w:rFonts w:hint="default"/>
          <w:color w:val="auto"/>
          <w:sz w:val="22"/>
          <w:szCs w:val="22"/>
          <w:u w:val="none"/>
        </w:rPr>
        <w:fldChar w:fldCharType="end"/>
      </w:r>
      <w:r>
        <w:rPr>
          <w:rFonts w:hint="default"/>
          <w:color w:val="auto"/>
          <w:sz w:val="22"/>
          <w:szCs w:val="22"/>
          <w:u w:val="none"/>
        </w:rPr>
        <w:t>.</w:t>
      </w:r>
      <w:bookmarkEnd w:id="29"/>
    </w:p>
    <w:p w14:paraId="19961397">
      <w:pPr>
        <w:numPr>
          <w:ilvl w:val="0"/>
          <w:numId w:val="10"/>
        </w:numPr>
        <w:spacing w:line="360" w:lineRule="auto"/>
        <w:jc w:val="both"/>
        <w:rPr>
          <w:rFonts w:hint="default"/>
          <w:sz w:val="22"/>
          <w:szCs w:val="22"/>
        </w:rPr>
      </w:pPr>
      <w:bookmarkStart w:id="30" w:name="_Ref17626"/>
      <w:r>
        <w:rPr>
          <w:rFonts w:hint="default"/>
          <w:sz w:val="22"/>
          <w:szCs w:val="22"/>
        </w:rPr>
        <w:t xml:space="preserve">V. Samborska and H. Ritchie, “Wildfires,” </w:t>
      </w:r>
      <w:r>
        <w:rPr>
          <w:rFonts w:hint="default"/>
          <w:i/>
          <w:sz w:val="22"/>
          <w:szCs w:val="22"/>
        </w:rPr>
        <w:t>Our World in Data</w:t>
      </w:r>
      <w:r>
        <w:rPr>
          <w:rFonts w:hint="default"/>
          <w:sz w:val="22"/>
          <w:szCs w:val="22"/>
        </w:rPr>
        <w:t xml:space="preserve">, Apr. 2024, Accessed: Oct. 25, 2024. [Online]. Available: </w:t>
      </w:r>
      <w:r>
        <w:rPr>
          <w:rFonts w:hint="default"/>
          <w:color w:val="auto"/>
          <w:sz w:val="22"/>
          <w:szCs w:val="22"/>
          <w:u w:val="none"/>
        </w:rPr>
        <w:fldChar w:fldCharType="begin"/>
      </w:r>
      <w:r>
        <w:rPr>
          <w:rFonts w:hint="default"/>
          <w:color w:val="auto"/>
          <w:sz w:val="22"/>
          <w:szCs w:val="22"/>
          <w:u w:val="none"/>
        </w:rPr>
        <w:instrText xml:space="preserve"> HYPERLINK "https://ourworldindata.org/wildfires" </w:instrText>
      </w:r>
      <w:r>
        <w:rPr>
          <w:rFonts w:hint="default"/>
          <w:color w:val="auto"/>
          <w:sz w:val="22"/>
          <w:szCs w:val="22"/>
          <w:u w:val="none"/>
        </w:rPr>
        <w:fldChar w:fldCharType="separate"/>
      </w:r>
      <w:r>
        <w:rPr>
          <w:rStyle w:val="24"/>
          <w:rFonts w:hint="default"/>
          <w:sz w:val="22"/>
          <w:szCs w:val="22"/>
        </w:rPr>
        <w:t>https://ourworldindata.org/wildfires</w:t>
      </w:r>
      <w:r>
        <w:rPr>
          <w:rFonts w:hint="default"/>
          <w:color w:val="auto"/>
          <w:sz w:val="22"/>
          <w:szCs w:val="22"/>
          <w:u w:val="none"/>
        </w:rPr>
        <w:fldChar w:fldCharType="end"/>
      </w:r>
      <w:bookmarkEnd w:id="30"/>
    </w:p>
    <w:p w14:paraId="50E05BC3">
      <w:pPr>
        <w:numPr>
          <w:ilvl w:val="0"/>
          <w:numId w:val="10"/>
        </w:numPr>
        <w:spacing w:line="360" w:lineRule="auto"/>
        <w:jc w:val="both"/>
        <w:rPr>
          <w:rFonts w:hint="default"/>
          <w:sz w:val="22"/>
          <w:szCs w:val="22"/>
        </w:rPr>
      </w:pPr>
      <w:bookmarkStart w:id="31" w:name="_Ref17648"/>
      <w:r>
        <w:rPr>
          <w:rFonts w:hint="default"/>
          <w:sz w:val="22"/>
          <w:szCs w:val="22"/>
        </w:rPr>
        <w:t xml:space="preserve">B. Laszlo, R. Agoston, and Q. Xu, “Conceptual Approach of Measuring the Professional and Economic Effectiveness of Drone Applications Supporting Forest fire Management,” </w:t>
      </w:r>
      <w:r>
        <w:rPr>
          <w:rFonts w:hint="default"/>
          <w:i/>
          <w:sz w:val="22"/>
          <w:szCs w:val="22"/>
        </w:rPr>
        <w:t>Procedia Engineering</w:t>
      </w:r>
      <w:r>
        <w:rPr>
          <w:rFonts w:hint="default"/>
          <w:sz w:val="22"/>
          <w:szCs w:val="22"/>
        </w:rPr>
        <w:t xml:space="preserve">, vol. 211, pp. 8–17, Aug. 2018, doi: </w:t>
      </w:r>
      <w:r>
        <w:rPr>
          <w:rFonts w:hint="default"/>
          <w:sz w:val="22"/>
          <w:szCs w:val="22"/>
        </w:rPr>
        <w:fldChar w:fldCharType="begin"/>
      </w:r>
      <w:r>
        <w:rPr>
          <w:rFonts w:hint="default"/>
          <w:sz w:val="22"/>
          <w:szCs w:val="22"/>
        </w:rPr>
        <w:instrText xml:space="preserve"> HYPERLINK "https://doi.org/10.1016/j.proeng.2017.12.132" </w:instrText>
      </w:r>
      <w:r>
        <w:rPr>
          <w:rFonts w:hint="default"/>
          <w:sz w:val="22"/>
          <w:szCs w:val="22"/>
        </w:rPr>
        <w:fldChar w:fldCharType="separate"/>
      </w:r>
      <w:r>
        <w:rPr>
          <w:rStyle w:val="24"/>
          <w:rFonts w:hint="default"/>
          <w:sz w:val="22"/>
          <w:szCs w:val="22"/>
        </w:rPr>
        <w:t>https://doi.org/10.1016/j.proeng.2017.12.132.</w:t>
      </w:r>
      <w:r>
        <w:rPr>
          <w:rFonts w:hint="default"/>
          <w:sz w:val="22"/>
          <w:szCs w:val="22"/>
        </w:rPr>
        <w:fldChar w:fldCharType="end"/>
      </w:r>
      <w:bookmarkEnd w:id="31"/>
    </w:p>
    <w:p w14:paraId="25E14448">
      <w:pPr>
        <w:numPr>
          <w:ilvl w:val="0"/>
          <w:numId w:val="10"/>
        </w:numPr>
        <w:spacing w:line="360" w:lineRule="auto"/>
        <w:jc w:val="both"/>
        <w:rPr>
          <w:rFonts w:hint="default"/>
          <w:sz w:val="22"/>
          <w:szCs w:val="22"/>
        </w:rPr>
      </w:pPr>
      <w:bookmarkStart w:id="32" w:name="_Ref17655"/>
      <w:r>
        <w:rPr>
          <w:rFonts w:hint="default"/>
          <w:sz w:val="22"/>
          <w:szCs w:val="22"/>
        </w:rPr>
        <w:t xml:space="preserve">T. J. Hawbaker, V. C. Radeloff, A. D. Syphard, Z. Zhu, and S. I. Stewart, “Detection rates of the MODIS active fire product in the United States,” </w:t>
      </w:r>
      <w:r>
        <w:rPr>
          <w:rFonts w:hint="default"/>
          <w:i/>
          <w:sz w:val="22"/>
          <w:szCs w:val="22"/>
        </w:rPr>
        <w:t>Remote Sensing of Environment</w:t>
      </w:r>
      <w:r>
        <w:rPr>
          <w:rFonts w:hint="default"/>
          <w:sz w:val="22"/>
          <w:szCs w:val="22"/>
        </w:rPr>
        <w:t xml:space="preserve">, vol. 112, no. 5, pp. 2656–2664, May 2008, doi: </w:t>
      </w:r>
      <w:r>
        <w:rPr>
          <w:rFonts w:hint="default"/>
          <w:color w:val="auto"/>
          <w:sz w:val="22"/>
          <w:szCs w:val="22"/>
          <w:u w:val="none"/>
        </w:rPr>
        <w:fldChar w:fldCharType="begin"/>
      </w:r>
      <w:r>
        <w:rPr>
          <w:rFonts w:hint="default"/>
          <w:color w:val="auto"/>
          <w:sz w:val="22"/>
          <w:szCs w:val="22"/>
          <w:u w:val="none"/>
        </w:rPr>
        <w:instrText xml:space="preserve"> HYPERLINK "https://doi.org/10.1016/j.rse.2007.12.008" </w:instrText>
      </w:r>
      <w:r>
        <w:rPr>
          <w:rFonts w:hint="default"/>
          <w:color w:val="auto"/>
          <w:sz w:val="22"/>
          <w:szCs w:val="22"/>
          <w:u w:val="none"/>
        </w:rPr>
        <w:fldChar w:fldCharType="separate"/>
      </w:r>
      <w:r>
        <w:rPr>
          <w:rStyle w:val="24"/>
          <w:rFonts w:hint="default"/>
          <w:sz w:val="22"/>
          <w:szCs w:val="22"/>
        </w:rPr>
        <w:t>https://doi.org/10.1016/j.rse.2007.12.008</w:t>
      </w:r>
      <w:r>
        <w:rPr>
          <w:rFonts w:hint="default"/>
          <w:color w:val="auto"/>
          <w:sz w:val="22"/>
          <w:szCs w:val="22"/>
          <w:u w:val="none"/>
        </w:rPr>
        <w:fldChar w:fldCharType="end"/>
      </w:r>
      <w:r>
        <w:rPr>
          <w:rFonts w:hint="default"/>
          <w:sz w:val="22"/>
          <w:szCs w:val="22"/>
        </w:rPr>
        <w:t>.</w:t>
      </w:r>
      <w:bookmarkEnd w:id="32"/>
    </w:p>
    <w:p w14:paraId="005F5068">
      <w:pPr>
        <w:numPr>
          <w:ilvl w:val="0"/>
          <w:numId w:val="10"/>
        </w:numPr>
        <w:spacing w:line="360" w:lineRule="auto"/>
        <w:jc w:val="both"/>
        <w:rPr>
          <w:rFonts w:hint="default"/>
          <w:sz w:val="22"/>
          <w:szCs w:val="22"/>
        </w:rPr>
      </w:pPr>
      <w:bookmarkStart w:id="33" w:name="_Ref17799"/>
      <w:r>
        <w:rPr>
          <w:rFonts w:hint="default"/>
          <w:sz w:val="22"/>
          <w:szCs w:val="22"/>
        </w:rPr>
        <w:t xml:space="preserve">C. O. Justice </w:t>
      </w:r>
      <w:r>
        <w:rPr>
          <w:rFonts w:hint="default"/>
          <w:i/>
          <w:sz w:val="22"/>
          <w:szCs w:val="22"/>
        </w:rPr>
        <w:t>et al.</w:t>
      </w:r>
      <w:r>
        <w:rPr>
          <w:rFonts w:hint="default"/>
          <w:sz w:val="22"/>
          <w:szCs w:val="22"/>
        </w:rPr>
        <w:t xml:space="preserve">, “The MODIS fire products,” </w:t>
      </w:r>
      <w:r>
        <w:rPr>
          <w:rFonts w:hint="default"/>
          <w:i/>
          <w:sz w:val="22"/>
          <w:szCs w:val="22"/>
        </w:rPr>
        <w:t>Remote Sensing of Environment</w:t>
      </w:r>
      <w:r>
        <w:rPr>
          <w:rFonts w:hint="default"/>
          <w:sz w:val="22"/>
          <w:szCs w:val="22"/>
        </w:rPr>
        <w:t xml:space="preserve">, vol. 83, no. 1–2, pp. 244–262, Nov. 2002, doi: </w:t>
      </w:r>
      <w:r>
        <w:rPr>
          <w:rFonts w:hint="default"/>
          <w:color w:val="auto"/>
          <w:sz w:val="22"/>
          <w:szCs w:val="22"/>
          <w:u w:val="none"/>
        </w:rPr>
        <w:fldChar w:fldCharType="begin"/>
      </w:r>
      <w:r>
        <w:rPr>
          <w:rFonts w:hint="default"/>
          <w:color w:val="auto"/>
          <w:sz w:val="22"/>
          <w:szCs w:val="22"/>
          <w:u w:val="none"/>
        </w:rPr>
        <w:instrText xml:space="preserve"> HYPERLINK "https://doi.org/10.1016/s0034-4257(02)00076-7" </w:instrText>
      </w:r>
      <w:r>
        <w:rPr>
          <w:rFonts w:hint="default"/>
          <w:color w:val="auto"/>
          <w:sz w:val="22"/>
          <w:szCs w:val="22"/>
          <w:u w:val="none"/>
        </w:rPr>
        <w:fldChar w:fldCharType="separate"/>
      </w:r>
      <w:r>
        <w:rPr>
          <w:rStyle w:val="24"/>
          <w:rFonts w:hint="default"/>
          <w:sz w:val="22"/>
          <w:szCs w:val="22"/>
        </w:rPr>
        <w:t>https://doi.org/10.1016/s0034-4257(02)00076-7</w:t>
      </w:r>
      <w:r>
        <w:rPr>
          <w:rFonts w:hint="default"/>
          <w:color w:val="auto"/>
          <w:sz w:val="22"/>
          <w:szCs w:val="22"/>
          <w:u w:val="none"/>
        </w:rPr>
        <w:fldChar w:fldCharType="end"/>
      </w:r>
      <w:r>
        <w:rPr>
          <w:rFonts w:hint="default"/>
          <w:sz w:val="22"/>
          <w:szCs w:val="22"/>
        </w:rPr>
        <w:t>.</w:t>
      </w:r>
      <w:bookmarkEnd w:id="33"/>
    </w:p>
    <w:p w14:paraId="03EA5C35">
      <w:pPr>
        <w:numPr>
          <w:ilvl w:val="0"/>
          <w:numId w:val="10"/>
        </w:numPr>
        <w:spacing w:line="360" w:lineRule="auto"/>
        <w:jc w:val="both"/>
        <w:rPr>
          <w:rFonts w:hint="default"/>
          <w:sz w:val="22"/>
          <w:szCs w:val="22"/>
        </w:rPr>
      </w:pPr>
      <w:bookmarkStart w:id="34" w:name="_Ref17828"/>
      <w:r>
        <w:rPr>
          <w:rFonts w:hint="default"/>
          <w:sz w:val="22"/>
          <w:szCs w:val="22"/>
        </w:rPr>
        <w:t xml:space="preserve">L. Alzubaidi </w:t>
      </w:r>
      <w:r>
        <w:rPr>
          <w:rFonts w:hint="default"/>
          <w:i/>
          <w:sz w:val="22"/>
          <w:szCs w:val="22"/>
        </w:rPr>
        <w:t>et al.</w:t>
      </w:r>
      <w:r>
        <w:rPr>
          <w:rFonts w:hint="default"/>
          <w:sz w:val="22"/>
          <w:szCs w:val="22"/>
        </w:rPr>
        <w:t xml:space="preserve">, “Review of deep learning: concepts, CNN architectures, challenges, applications, future directions,” </w:t>
      </w:r>
      <w:r>
        <w:rPr>
          <w:rFonts w:hint="default"/>
          <w:i/>
          <w:sz w:val="22"/>
          <w:szCs w:val="22"/>
        </w:rPr>
        <w:t>Journal of Big Data</w:t>
      </w:r>
      <w:r>
        <w:rPr>
          <w:rFonts w:hint="default"/>
          <w:sz w:val="22"/>
          <w:szCs w:val="22"/>
        </w:rPr>
        <w:t xml:space="preserve">, vol. 8, no. 53, Mar. 2021, doi: </w:t>
      </w:r>
      <w:r>
        <w:rPr>
          <w:rFonts w:hint="default"/>
          <w:color w:val="auto"/>
          <w:sz w:val="22"/>
          <w:szCs w:val="22"/>
          <w:u w:val="none"/>
        </w:rPr>
        <w:fldChar w:fldCharType="begin"/>
      </w:r>
      <w:r>
        <w:rPr>
          <w:rFonts w:hint="default"/>
          <w:color w:val="auto"/>
          <w:sz w:val="22"/>
          <w:szCs w:val="22"/>
          <w:u w:val="none"/>
        </w:rPr>
        <w:instrText xml:space="preserve"> HYPERLINK "https://doi.org/10.1186/s40537-021-00444-8" </w:instrText>
      </w:r>
      <w:r>
        <w:rPr>
          <w:rFonts w:hint="default"/>
          <w:color w:val="auto"/>
          <w:sz w:val="22"/>
          <w:szCs w:val="22"/>
          <w:u w:val="none"/>
        </w:rPr>
        <w:fldChar w:fldCharType="separate"/>
      </w:r>
      <w:r>
        <w:rPr>
          <w:rStyle w:val="24"/>
          <w:rFonts w:hint="default"/>
          <w:sz w:val="22"/>
          <w:szCs w:val="22"/>
        </w:rPr>
        <w:t>https://doi.org/10.1186/s40537-021-00444-8</w:t>
      </w:r>
      <w:r>
        <w:rPr>
          <w:rFonts w:hint="default"/>
          <w:color w:val="auto"/>
          <w:sz w:val="22"/>
          <w:szCs w:val="22"/>
          <w:u w:val="none"/>
        </w:rPr>
        <w:fldChar w:fldCharType="end"/>
      </w:r>
      <w:r>
        <w:rPr>
          <w:rFonts w:hint="default"/>
          <w:sz w:val="22"/>
          <w:szCs w:val="22"/>
        </w:rPr>
        <w:t>.</w:t>
      </w:r>
      <w:bookmarkEnd w:id="34"/>
    </w:p>
    <w:p w14:paraId="7C5FB10D">
      <w:pPr>
        <w:numPr>
          <w:ilvl w:val="0"/>
          <w:numId w:val="10"/>
        </w:numPr>
        <w:spacing w:line="360" w:lineRule="auto"/>
        <w:jc w:val="both"/>
        <w:rPr>
          <w:rFonts w:hint="default"/>
          <w:sz w:val="22"/>
          <w:szCs w:val="22"/>
        </w:rPr>
      </w:pPr>
      <w:bookmarkStart w:id="35" w:name="_Ref17848"/>
      <w:r>
        <w:rPr>
          <w:rFonts w:hint="default"/>
          <w:sz w:val="22"/>
          <w:szCs w:val="22"/>
        </w:rPr>
        <w:t xml:space="preserve">S. Geetha, C. S. Abhishek, and C. S. Akshayanat, “Machine Vision Based Fire Detection Techniques: A Survey,” </w:t>
      </w:r>
      <w:r>
        <w:rPr>
          <w:rFonts w:hint="default"/>
          <w:i/>
          <w:sz w:val="22"/>
          <w:szCs w:val="22"/>
        </w:rPr>
        <w:t>Fire Technology</w:t>
      </w:r>
      <w:r>
        <w:rPr>
          <w:rFonts w:hint="default"/>
          <w:sz w:val="22"/>
          <w:szCs w:val="22"/>
        </w:rPr>
        <w:t xml:space="preserve">, vol. 57, no. 2, pp. 591–623, Nov. 2020, doi: </w:t>
      </w:r>
      <w:r>
        <w:rPr>
          <w:rFonts w:hint="default"/>
          <w:color w:val="auto"/>
          <w:sz w:val="22"/>
          <w:szCs w:val="22"/>
          <w:u w:val="none"/>
        </w:rPr>
        <w:fldChar w:fldCharType="begin"/>
      </w:r>
      <w:r>
        <w:rPr>
          <w:rFonts w:hint="default"/>
          <w:color w:val="auto"/>
          <w:sz w:val="22"/>
          <w:szCs w:val="22"/>
          <w:u w:val="none"/>
        </w:rPr>
        <w:instrText xml:space="preserve"> HYPERLINK "https://doi.org/10.1007/s10694-020-01064-z" </w:instrText>
      </w:r>
      <w:r>
        <w:rPr>
          <w:rFonts w:hint="default"/>
          <w:color w:val="auto"/>
          <w:sz w:val="22"/>
          <w:szCs w:val="22"/>
          <w:u w:val="none"/>
        </w:rPr>
        <w:fldChar w:fldCharType="separate"/>
      </w:r>
      <w:r>
        <w:rPr>
          <w:rStyle w:val="24"/>
          <w:rFonts w:hint="default"/>
          <w:sz w:val="22"/>
          <w:szCs w:val="22"/>
        </w:rPr>
        <w:t>https://doi.org/10.1007/s10694-020-01064-z</w:t>
      </w:r>
      <w:r>
        <w:rPr>
          <w:rFonts w:hint="default"/>
          <w:color w:val="auto"/>
          <w:sz w:val="22"/>
          <w:szCs w:val="22"/>
          <w:u w:val="none"/>
        </w:rPr>
        <w:fldChar w:fldCharType="end"/>
      </w:r>
      <w:r>
        <w:rPr>
          <w:rFonts w:hint="default"/>
          <w:sz w:val="22"/>
          <w:szCs w:val="22"/>
        </w:rPr>
        <w:t>.</w:t>
      </w:r>
      <w:bookmarkEnd w:id="35"/>
    </w:p>
    <w:p w14:paraId="3E6686E9">
      <w:pPr>
        <w:numPr>
          <w:ilvl w:val="0"/>
          <w:numId w:val="10"/>
        </w:numPr>
        <w:spacing w:line="360" w:lineRule="auto"/>
        <w:jc w:val="both"/>
        <w:rPr>
          <w:rFonts w:hint="eastAsia"/>
          <w:sz w:val="22"/>
          <w:szCs w:val="22"/>
          <w:lang w:val="en-US" w:eastAsia="zh-CN"/>
        </w:rPr>
      </w:pPr>
      <w:bookmarkStart w:id="36" w:name="_Ref17854"/>
      <w:r>
        <w:rPr>
          <w:rFonts w:hint="default"/>
          <w:sz w:val="22"/>
          <w:szCs w:val="22"/>
        </w:rPr>
        <w:t xml:space="preserve">R. Alkhatib, W. Sahwan, A. Alkhatieb, and B. Schütt, “A Brief Review of Machine Learning Algorithms in Forest Fires Science,” </w:t>
      </w:r>
      <w:r>
        <w:rPr>
          <w:rFonts w:hint="default"/>
          <w:i/>
          <w:sz w:val="22"/>
          <w:szCs w:val="22"/>
        </w:rPr>
        <w:t>Applied sciences</w:t>
      </w:r>
      <w:r>
        <w:rPr>
          <w:rFonts w:hint="default"/>
          <w:sz w:val="22"/>
          <w:szCs w:val="22"/>
        </w:rPr>
        <w:t xml:space="preserve">, vol. 13, no. 14, pp. 8275–8275, Jul. 2023, doi: </w:t>
      </w:r>
      <w:r>
        <w:rPr>
          <w:rFonts w:hint="default"/>
          <w:color w:val="auto"/>
          <w:sz w:val="22"/>
          <w:szCs w:val="22"/>
          <w:u w:val="none"/>
        </w:rPr>
        <w:fldChar w:fldCharType="begin"/>
      </w:r>
      <w:r>
        <w:rPr>
          <w:rFonts w:hint="default"/>
          <w:color w:val="auto"/>
          <w:sz w:val="22"/>
          <w:szCs w:val="22"/>
          <w:u w:val="none"/>
        </w:rPr>
        <w:instrText xml:space="preserve"> HYPERLINK "https://doi.org/10.3390/app13148275" </w:instrText>
      </w:r>
      <w:r>
        <w:rPr>
          <w:rFonts w:hint="default"/>
          <w:color w:val="auto"/>
          <w:sz w:val="22"/>
          <w:szCs w:val="22"/>
          <w:u w:val="none"/>
        </w:rPr>
        <w:fldChar w:fldCharType="separate"/>
      </w:r>
      <w:r>
        <w:rPr>
          <w:rStyle w:val="24"/>
          <w:rFonts w:hint="default"/>
          <w:sz w:val="22"/>
          <w:szCs w:val="22"/>
        </w:rPr>
        <w:t>https://doi.org/10.3390/app13148275</w:t>
      </w:r>
      <w:r>
        <w:rPr>
          <w:rFonts w:hint="default"/>
          <w:color w:val="auto"/>
          <w:sz w:val="22"/>
          <w:szCs w:val="22"/>
          <w:u w:val="none"/>
        </w:rPr>
        <w:fldChar w:fldCharType="end"/>
      </w:r>
      <w:r>
        <w:rPr>
          <w:rFonts w:hint="default"/>
          <w:sz w:val="22"/>
          <w:szCs w:val="22"/>
        </w:rPr>
        <w:t>.</w:t>
      </w:r>
      <w:bookmarkEnd w:id="36"/>
    </w:p>
    <w:p w14:paraId="09E78E0B">
      <w:pPr>
        <w:numPr>
          <w:ilvl w:val="0"/>
          <w:numId w:val="10"/>
        </w:numPr>
        <w:spacing w:line="360" w:lineRule="auto"/>
        <w:jc w:val="both"/>
        <w:rPr>
          <w:sz w:val="22"/>
          <w:szCs w:val="22"/>
        </w:rPr>
      </w:pPr>
      <w:bookmarkStart w:id="37" w:name="_Ref17942"/>
      <w:r>
        <w:rPr>
          <w:rFonts w:hint="default"/>
          <w:sz w:val="22"/>
          <w:szCs w:val="22"/>
        </w:rPr>
        <w:t xml:space="preserve">R. Xu, H. Lin, K. Lu, L. Cao, and Y. Liu, “A Forest Fire Detection System Based on Ensemble Learning,” </w:t>
      </w:r>
      <w:r>
        <w:rPr>
          <w:rFonts w:hint="default"/>
          <w:i/>
          <w:sz w:val="22"/>
          <w:szCs w:val="22"/>
        </w:rPr>
        <w:t>Forests</w:t>
      </w:r>
      <w:r>
        <w:rPr>
          <w:rFonts w:hint="default"/>
          <w:sz w:val="22"/>
          <w:szCs w:val="22"/>
        </w:rPr>
        <w:t xml:space="preserve">, vol. 12, no. 2, Feb. 2021, doi: </w:t>
      </w:r>
      <w:r>
        <w:rPr>
          <w:rStyle w:val="24"/>
          <w:rFonts w:hint="default"/>
          <w:sz w:val="22"/>
          <w:szCs w:val="22"/>
        </w:rPr>
        <w:fldChar w:fldCharType="begin"/>
      </w:r>
      <w:r>
        <w:rPr>
          <w:rStyle w:val="24"/>
          <w:rFonts w:hint="default"/>
          <w:sz w:val="22"/>
          <w:szCs w:val="22"/>
        </w:rPr>
        <w:instrText xml:space="preserve"> HYPERLINK "https://doi.org/10.3390/f12020217" </w:instrText>
      </w:r>
      <w:r>
        <w:rPr>
          <w:rStyle w:val="24"/>
          <w:rFonts w:hint="default"/>
          <w:sz w:val="22"/>
          <w:szCs w:val="22"/>
        </w:rPr>
        <w:fldChar w:fldCharType="separate"/>
      </w:r>
      <w:r>
        <w:rPr>
          <w:rStyle w:val="24"/>
          <w:rFonts w:hint="default"/>
          <w:sz w:val="22"/>
          <w:szCs w:val="22"/>
        </w:rPr>
        <w:t>https://doi.org/10.3390/f12020217</w:t>
      </w:r>
      <w:r>
        <w:rPr>
          <w:rStyle w:val="24"/>
          <w:rFonts w:hint="default"/>
          <w:sz w:val="22"/>
          <w:szCs w:val="22"/>
        </w:rPr>
        <w:fldChar w:fldCharType="end"/>
      </w:r>
      <w:r>
        <w:rPr>
          <w:rFonts w:hint="default"/>
          <w:sz w:val="22"/>
          <w:szCs w:val="22"/>
        </w:rPr>
        <w:t>.</w:t>
      </w:r>
      <w:bookmarkEnd w:id="37"/>
    </w:p>
    <w:p w14:paraId="3604ED89">
      <w:pPr>
        <w:numPr>
          <w:ilvl w:val="0"/>
          <w:numId w:val="10"/>
        </w:numPr>
        <w:spacing w:line="360" w:lineRule="auto"/>
        <w:jc w:val="both"/>
        <w:rPr>
          <w:rFonts w:hint="default" w:ascii="Arial" w:hAnsi="Arial" w:cs="Arial"/>
          <w:sz w:val="22"/>
          <w:szCs w:val="22"/>
        </w:rPr>
      </w:pPr>
      <w:bookmarkStart w:id="38" w:name="_Ref17760"/>
      <w:r>
        <w:rPr>
          <w:rFonts w:hint="default" w:ascii="Arial" w:hAnsi="Arial" w:eastAsia="宋体" w:cs="Arial"/>
          <w:kern w:val="0"/>
          <w:sz w:val="22"/>
          <w:szCs w:val="22"/>
          <w:lang w:val="en-US" w:eastAsia="zh-CN"/>
        </w:rPr>
        <w:t xml:space="preserve">Y. Kang, E. Jang, J. Im, and C. Kwon, “A deep learning model using geostationary satellite data for forest fire detection with reduced detection latency,” </w:t>
      </w:r>
      <w:r>
        <w:rPr>
          <w:rFonts w:hint="default" w:ascii="Arial" w:hAnsi="Arial" w:eastAsia="宋体" w:cs="Arial"/>
          <w:i/>
          <w:iCs/>
          <w:kern w:val="0"/>
          <w:sz w:val="22"/>
          <w:szCs w:val="22"/>
          <w:lang w:val="en-US" w:eastAsia="zh-CN"/>
        </w:rPr>
        <w:t>GIScience &amp; Remote Sensing</w:t>
      </w:r>
      <w:r>
        <w:rPr>
          <w:rFonts w:hint="default" w:ascii="Arial" w:hAnsi="Arial" w:eastAsia="宋体" w:cs="Arial"/>
          <w:kern w:val="0"/>
          <w:sz w:val="22"/>
          <w:szCs w:val="22"/>
          <w:lang w:val="en-US" w:eastAsia="zh-CN"/>
        </w:rPr>
        <w:t xml:space="preserve">, vol. 59, no. 1, pp. 2019–2035, Nov. 2022, doi: </w:t>
      </w:r>
      <w:r>
        <w:rPr>
          <w:rStyle w:val="24"/>
          <w:rFonts w:hint="default"/>
          <w:lang w:val="en-US" w:eastAsia="zh-CN"/>
        </w:rPr>
        <w:fldChar w:fldCharType="begin"/>
      </w:r>
      <w:r>
        <w:rPr>
          <w:rStyle w:val="24"/>
          <w:rFonts w:hint="default"/>
          <w:lang w:val="en-US" w:eastAsia="zh-CN"/>
        </w:rPr>
        <w:instrText xml:space="preserve"> HYPERLINK "https://doi.org/10.1080/15481603.2022.2143872" </w:instrText>
      </w:r>
      <w:r>
        <w:rPr>
          <w:rStyle w:val="24"/>
          <w:rFonts w:hint="default"/>
          <w:lang w:val="en-US" w:eastAsia="zh-CN"/>
        </w:rPr>
        <w:fldChar w:fldCharType="separate"/>
      </w:r>
      <w:r>
        <w:rPr>
          <w:rStyle w:val="24"/>
          <w:rFonts w:hint="default"/>
          <w:lang w:val="en-US" w:eastAsia="zh-CN"/>
        </w:rPr>
        <w:t>https://doi.org/10.1080/15481603.2022.2143872</w:t>
      </w:r>
      <w:r>
        <w:rPr>
          <w:rStyle w:val="24"/>
          <w:rFonts w:hint="default"/>
          <w:lang w:val="en-US" w:eastAsia="zh-CN"/>
        </w:rPr>
        <w:fldChar w:fldCharType="end"/>
      </w:r>
      <w:r>
        <w:rPr>
          <w:rFonts w:hint="default" w:ascii="Arial" w:hAnsi="Arial" w:eastAsia="宋体" w:cs="Arial"/>
          <w:kern w:val="0"/>
          <w:sz w:val="22"/>
          <w:szCs w:val="22"/>
          <w:lang w:val="en-US" w:eastAsia="zh-CN"/>
        </w:rPr>
        <w:t>.</w:t>
      </w:r>
      <w:bookmarkEnd w:id="38"/>
      <w:bookmarkStart w:id="39" w:name="_Ref4915"/>
      <w:bookmarkEnd w:id="39"/>
    </w:p>
    <w:p w14:paraId="77A4BB1B">
      <w:pPr>
        <w:numPr>
          <w:ilvl w:val="0"/>
          <w:numId w:val="10"/>
        </w:numPr>
        <w:spacing w:line="360" w:lineRule="auto"/>
        <w:jc w:val="both"/>
        <w:rPr>
          <w:rFonts w:hint="default" w:ascii="Arial" w:hAnsi="Arial" w:eastAsia="仿宋" w:cs="Arial"/>
          <w:sz w:val="22"/>
          <w:szCs w:val="22"/>
        </w:rPr>
      </w:pPr>
      <w:r>
        <w:rPr>
          <w:rFonts w:hint="default" w:ascii="Arial" w:hAnsi="Arial" w:eastAsia="宋体" w:cs="Arial"/>
          <w:kern w:val="0"/>
          <w:sz w:val="22"/>
          <w:szCs w:val="22"/>
          <w:lang w:val="en-US" w:eastAsia="zh-CN"/>
        </w:rPr>
        <w:t xml:space="preserve">Y. Ding, M. Wang, Y. Fu, and Q. Wang, “Forest Smoke-Fire Net (FSF Net): A Wildfire Smoke Detection Model That Combines MODIS Remote Sensing Images with Regional Dynamic Brightness Temperature Thresholds,” </w:t>
      </w:r>
      <w:r>
        <w:rPr>
          <w:rFonts w:hint="default" w:ascii="Arial" w:hAnsi="Arial" w:eastAsia="宋体" w:cs="Arial"/>
          <w:i/>
          <w:iCs/>
          <w:kern w:val="0"/>
          <w:sz w:val="22"/>
          <w:szCs w:val="22"/>
          <w:lang w:val="en-US" w:eastAsia="zh-CN"/>
        </w:rPr>
        <w:t>Forests</w:t>
      </w:r>
      <w:r>
        <w:rPr>
          <w:rFonts w:hint="default" w:ascii="Arial" w:hAnsi="Arial" w:eastAsia="宋体" w:cs="Arial"/>
          <w:kern w:val="0"/>
          <w:sz w:val="22"/>
          <w:szCs w:val="22"/>
          <w:lang w:val="en-US" w:eastAsia="zh-CN"/>
        </w:rPr>
        <w:t xml:space="preserve">, vol. 15, no. 5, pp. 839–839, May 2024, doi: </w:t>
      </w:r>
      <w:r>
        <w:rPr>
          <w:rStyle w:val="24"/>
          <w:rFonts w:hint="default"/>
          <w:lang w:val="en-US" w:eastAsia="zh-CN"/>
        </w:rPr>
        <w:fldChar w:fldCharType="begin"/>
      </w:r>
      <w:r>
        <w:rPr>
          <w:rStyle w:val="24"/>
          <w:rFonts w:hint="default"/>
          <w:lang w:val="en-US" w:eastAsia="zh-CN"/>
        </w:rPr>
        <w:instrText xml:space="preserve"> HYPERLINK "https://doi.org/10.3390/f15050839" </w:instrText>
      </w:r>
      <w:r>
        <w:rPr>
          <w:rStyle w:val="24"/>
          <w:rFonts w:hint="default"/>
          <w:lang w:val="en-US" w:eastAsia="zh-CN"/>
        </w:rPr>
        <w:fldChar w:fldCharType="separate"/>
      </w:r>
      <w:r>
        <w:rPr>
          <w:rStyle w:val="24"/>
          <w:rFonts w:hint="default"/>
          <w:lang w:val="en-US" w:eastAsia="zh-CN"/>
        </w:rPr>
        <w:t>https://doi.org/10.3390/f15050839</w:t>
      </w:r>
      <w:r>
        <w:rPr>
          <w:rStyle w:val="24"/>
          <w:rFonts w:hint="default"/>
          <w:lang w:val="en-US" w:eastAsia="zh-CN"/>
        </w:rPr>
        <w:fldChar w:fldCharType="end"/>
      </w:r>
      <w:r>
        <w:rPr>
          <w:rFonts w:hint="default" w:ascii="Arial" w:hAnsi="Arial" w:eastAsia="宋体" w:cs="Arial"/>
          <w:kern w:val="0"/>
          <w:sz w:val="22"/>
          <w:szCs w:val="22"/>
          <w:lang w:val="en-US" w:eastAsia="zh-CN"/>
        </w:rPr>
        <w:t>.</w:t>
      </w:r>
      <w:bookmarkStart w:id="40" w:name="_Ref8961"/>
      <w:bookmarkEnd w:id="40"/>
    </w:p>
    <w:p w14:paraId="0214C788">
      <w:pPr>
        <w:numPr>
          <w:ilvl w:val="0"/>
          <w:numId w:val="10"/>
        </w:numPr>
        <w:spacing w:line="360" w:lineRule="auto"/>
        <w:jc w:val="both"/>
        <w:rPr>
          <w:rFonts w:hint="default" w:ascii="Arial" w:hAnsi="Arial" w:cs="Arial"/>
          <w:sz w:val="22"/>
          <w:szCs w:val="22"/>
        </w:rPr>
      </w:pPr>
      <w:r>
        <w:rPr>
          <w:rFonts w:hint="default" w:ascii="Arial" w:hAnsi="Arial" w:eastAsia="仿宋" w:cs="Arial"/>
          <w:kern w:val="0"/>
          <w:sz w:val="22"/>
          <w:szCs w:val="22"/>
          <w:lang w:val="en-US" w:eastAsia="zh-CN"/>
        </w:rPr>
        <w:t xml:space="preserve">J. Yang, H. Jiang, S. Wang, and X. Ma, “A Multi-Scale Deep Learning Algorithm for Enhanced Forest Fire Danger Prediction Using Remote Sensing Images,” </w:t>
      </w:r>
      <w:r>
        <w:rPr>
          <w:rFonts w:hint="default" w:ascii="Arial" w:hAnsi="Arial" w:eastAsia="仿宋" w:cs="Arial"/>
          <w:i/>
          <w:iCs/>
          <w:kern w:val="0"/>
          <w:sz w:val="22"/>
          <w:szCs w:val="22"/>
          <w:lang w:val="en-US" w:eastAsia="zh-CN"/>
        </w:rPr>
        <w:t>Forests</w:t>
      </w:r>
      <w:r>
        <w:rPr>
          <w:rFonts w:hint="default" w:ascii="Arial" w:hAnsi="Arial" w:eastAsia="仿宋" w:cs="Arial"/>
          <w:kern w:val="0"/>
          <w:sz w:val="22"/>
          <w:szCs w:val="22"/>
          <w:lang w:val="en-US" w:eastAsia="zh-CN"/>
        </w:rPr>
        <w:t xml:space="preserve">, vol. 15, no. 9, pp. 1581–1581, Sep. 2024, doi: </w:t>
      </w:r>
      <w:r>
        <w:rPr>
          <w:rStyle w:val="24"/>
          <w:rFonts w:hint="default"/>
          <w:lang w:val="en-US" w:eastAsia="zh-CN"/>
        </w:rPr>
        <w:fldChar w:fldCharType="begin"/>
      </w:r>
      <w:r>
        <w:rPr>
          <w:rStyle w:val="24"/>
          <w:rFonts w:hint="default"/>
          <w:lang w:val="en-US" w:eastAsia="zh-CN"/>
        </w:rPr>
        <w:instrText xml:space="preserve"> HYPERLINK "https://doi.org/10.3390/f15091581" </w:instrText>
      </w:r>
      <w:r>
        <w:rPr>
          <w:rStyle w:val="24"/>
          <w:rFonts w:hint="default"/>
          <w:lang w:val="en-US" w:eastAsia="zh-CN"/>
        </w:rPr>
        <w:fldChar w:fldCharType="separate"/>
      </w:r>
      <w:r>
        <w:rPr>
          <w:rStyle w:val="24"/>
          <w:rFonts w:hint="default"/>
          <w:lang w:val="en-US" w:eastAsia="zh-CN"/>
        </w:rPr>
        <w:t>https://doi.org/10.3390/f15091581</w:t>
      </w:r>
      <w:r>
        <w:rPr>
          <w:rStyle w:val="24"/>
          <w:rFonts w:hint="default"/>
          <w:lang w:val="en-US" w:eastAsia="zh-CN"/>
        </w:rPr>
        <w:fldChar w:fldCharType="end"/>
      </w:r>
      <w:r>
        <w:rPr>
          <w:rFonts w:hint="default" w:ascii="Arial" w:hAnsi="Arial" w:eastAsia="仿宋" w:cs="Arial"/>
          <w:kern w:val="0"/>
          <w:sz w:val="22"/>
          <w:szCs w:val="22"/>
          <w:lang w:val="en-US" w:eastAsia="zh-CN"/>
        </w:rPr>
        <w:t>.</w:t>
      </w:r>
    </w:p>
    <w:p w14:paraId="17F390F9">
      <w:pPr>
        <w:numPr>
          <w:ilvl w:val="0"/>
          <w:numId w:val="10"/>
        </w:numPr>
        <w:spacing w:line="360" w:lineRule="auto"/>
        <w:jc w:val="both"/>
        <w:rPr>
          <w:rFonts w:hint="default" w:ascii="Arial" w:hAnsi="Arial" w:cs="Arial"/>
          <w:sz w:val="22"/>
          <w:szCs w:val="22"/>
        </w:rPr>
      </w:pPr>
      <w:bookmarkStart w:id="41" w:name="_Ref15386"/>
      <w:r>
        <w:rPr>
          <w:rFonts w:hint="default" w:ascii="Arial" w:hAnsi="Arial" w:eastAsia="宋体" w:cs="Arial"/>
          <w:kern w:val="0"/>
          <w:sz w:val="22"/>
          <w:szCs w:val="22"/>
          <w:lang w:val="en-US" w:eastAsia="zh-CN" w:bidi="ar"/>
        </w:rPr>
        <w:t xml:space="preserve">R. Khanam and M. Hussain, “What is YOLOv5: A deep look into the internal features of the popular object detector,” </w:t>
      </w:r>
      <w:r>
        <w:rPr>
          <w:rFonts w:hint="default" w:ascii="Arial" w:hAnsi="Arial" w:eastAsia="宋体" w:cs="Arial"/>
          <w:i/>
          <w:iCs/>
          <w:kern w:val="0"/>
          <w:sz w:val="22"/>
          <w:szCs w:val="22"/>
          <w:lang w:val="en-US" w:eastAsia="zh-CN" w:bidi="ar"/>
        </w:rPr>
        <w:t>arXiv (Cornell University)</w:t>
      </w:r>
      <w:r>
        <w:rPr>
          <w:rFonts w:hint="default" w:ascii="Arial" w:hAnsi="Arial" w:eastAsia="宋体" w:cs="Arial"/>
          <w:kern w:val="0"/>
          <w:sz w:val="22"/>
          <w:szCs w:val="22"/>
          <w:lang w:val="en-US" w:eastAsia="zh-CN" w:bidi="ar"/>
        </w:rPr>
        <w:t xml:space="preserve">, Jul. 2024, doi: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"https://doi.org/10.48550/arxiv.2407.20892"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https://doi.org/10.48550/arxiv.2407.20892</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w:t>
      </w:r>
      <w:bookmarkEnd w:id="41"/>
    </w:p>
    <w:p w14:paraId="1F50EA2A">
      <w:pPr>
        <w:numPr>
          <w:ilvl w:val="0"/>
          <w:numId w:val="10"/>
        </w:numPr>
        <w:spacing w:line="360" w:lineRule="auto"/>
        <w:jc w:val="both"/>
        <w:rPr>
          <w:rFonts w:hint="default" w:ascii="Arial" w:hAnsi="Arial" w:eastAsia="仿宋" w:cs="Arial"/>
          <w:kern w:val="0"/>
          <w:sz w:val="22"/>
          <w:szCs w:val="22"/>
          <w:lang w:val="en-US" w:eastAsia="zh-CN"/>
        </w:rPr>
      </w:pPr>
      <w:bookmarkStart w:id="42" w:name="_Ref17796"/>
      <w:r>
        <w:rPr>
          <w:rFonts w:hint="default" w:ascii="Arial" w:hAnsi="Arial" w:eastAsia="宋体" w:cs="Arial"/>
          <w:kern w:val="0"/>
          <w:sz w:val="22"/>
          <w:szCs w:val="22"/>
          <w:lang w:val="en-US" w:eastAsia="zh-CN" w:bidi="ar"/>
        </w:rPr>
        <w:t xml:space="preserve">S. K. Jaiswal and R. Agrawal, “A Comprehensive Review of YOLOv5: Advances in Real-Time Object Detection,” </w:t>
      </w:r>
      <w:r>
        <w:rPr>
          <w:rFonts w:hint="default" w:ascii="Arial" w:hAnsi="Arial" w:eastAsia="宋体" w:cs="Arial"/>
          <w:i/>
          <w:iCs/>
          <w:kern w:val="0"/>
          <w:sz w:val="22"/>
          <w:szCs w:val="22"/>
          <w:lang w:val="en-US" w:eastAsia="zh-CN" w:bidi="ar"/>
        </w:rPr>
        <w:t>International Journal of Innovative Research in Computer Science and Technology</w:t>
      </w:r>
      <w:r>
        <w:rPr>
          <w:rFonts w:hint="default" w:ascii="Arial" w:hAnsi="Arial" w:eastAsia="宋体" w:cs="Arial"/>
          <w:kern w:val="0"/>
          <w:sz w:val="22"/>
          <w:szCs w:val="22"/>
          <w:lang w:val="en-US" w:eastAsia="zh-CN" w:bidi="ar"/>
        </w:rPr>
        <w:t xml:space="preserve">, vol. 12, no. 3, pp. 75–80, May 2024, doi: </w:t>
      </w:r>
      <w:r>
        <w:rPr>
          <w:rFonts w:hint="default" w:ascii="Arial" w:hAnsi="Arial" w:eastAsia="宋体" w:cs="Arial"/>
          <w:kern w:val="0"/>
          <w:sz w:val="22"/>
          <w:szCs w:val="22"/>
          <w:lang w:val="en-US" w:eastAsia="zh-CN" w:bidi="ar"/>
        </w:rPr>
        <w:fldChar w:fldCharType="begin"/>
      </w:r>
      <w:r>
        <w:rPr>
          <w:rFonts w:hint="default" w:ascii="Arial" w:hAnsi="Arial" w:eastAsia="宋体" w:cs="Arial"/>
          <w:kern w:val="0"/>
          <w:sz w:val="22"/>
          <w:szCs w:val="22"/>
          <w:lang w:val="en-US" w:eastAsia="zh-CN" w:bidi="ar"/>
        </w:rPr>
        <w:instrText xml:space="preserve"> HYPERLINK "https://doi.org/10.55524/ijircst.2024.12.3.12" </w:instrText>
      </w:r>
      <w:r>
        <w:rPr>
          <w:rFonts w:hint="default" w:ascii="Arial" w:hAnsi="Arial" w:eastAsia="宋体" w:cs="Arial"/>
          <w:kern w:val="0"/>
          <w:sz w:val="22"/>
          <w:szCs w:val="22"/>
          <w:lang w:val="en-US" w:eastAsia="zh-CN" w:bidi="ar"/>
        </w:rPr>
        <w:fldChar w:fldCharType="separate"/>
      </w:r>
      <w:r>
        <w:rPr>
          <w:rStyle w:val="24"/>
          <w:rFonts w:hint="default" w:ascii="Arial" w:hAnsi="Arial" w:eastAsia="宋体" w:cs="Arial"/>
          <w:kern w:val="0"/>
          <w:sz w:val="22"/>
          <w:szCs w:val="22"/>
          <w:lang w:val="en-US" w:eastAsia="zh-CN" w:bidi="ar"/>
        </w:rPr>
        <w:t>https://doi.org/10.55524/ijircst.2024.12.3.12</w:t>
      </w:r>
      <w:r>
        <w:rPr>
          <w:rFonts w:hint="default" w:ascii="Arial" w:hAnsi="Arial" w:eastAsia="宋体" w:cs="Arial"/>
          <w:kern w:val="0"/>
          <w:sz w:val="22"/>
          <w:szCs w:val="22"/>
          <w:lang w:val="en-US" w:eastAsia="zh-CN" w:bidi="ar"/>
        </w:rPr>
        <w:fldChar w:fldCharType="end"/>
      </w:r>
      <w:r>
        <w:rPr>
          <w:rFonts w:hint="default" w:ascii="Arial" w:hAnsi="Arial" w:eastAsia="宋体" w:cs="Arial"/>
          <w:kern w:val="0"/>
          <w:sz w:val="22"/>
          <w:szCs w:val="22"/>
          <w:lang w:val="en-US" w:eastAsia="zh-CN" w:bidi="ar"/>
        </w:rPr>
        <w:t>.</w:t>
      </w:r>
      <w:bookmarkEnd w:id="42"/>
    </w:p>
    <w:sectPr>
      <w:headerReference r:id="rId5" w:type="default"/>
      <w:footerReference r:id="rId6" w:type="default"/>
      <w:pgSz w:w="12240" w:h="15840"/>
      <w:pgMar w:top="1417" w:right="1814" w:bottom="1417" w:left="1814" w:header="708" w:footer="709" w:gutter="0"/>
      <w:pgNumType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93C5A6">
    <w:pPr>
      <w:pStyle w:val="14"/>
      <w:jc w:val="right"/>
    </w:pPr>
    <w:r>
      <w:rPr>
        <w:rFonts w:hint="eastAsia"/>
        <w:lang w:val="en-US" w:eastAsia="zh-CN"/>
      </w:rPr>
      <w:t xml:space="preserve">Page </w:t>
    </w:r>
    <w:r>
      <w:fldChar w:fldCharType="begin"/>
    </w:r>
    <w:r>
      <w:instrText xml:space="preserve"> PAGE   \* MERGEFORMAT </w:instrText>
    </w:r>
    <w:r>
      <w:fldChar w:fldCharType="separate"/>
    </w:r>
    <w:r>
      <w:t>5</w:t>
    </w:r>
    <w:r>
      <w:fldChar w:fldCharType="end"/>
    </w:r>
    <w:r>
      <w:rPr>
        <w:rFonts w:hint="eastAsia"/>
        <w:lang w:val="en-US" w:eastAsia="zh-CN"/>
      </w:rPr>
      <w:t xml:space="preserve"> of 13</w:t>
    </w:r>
  </w:p>
  <w:p w14:paraId="536A7779">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7AEED">
    <w:pPr>
      <w:pStyle w:val="15"/>
      <w:pBdr>
        <w:bottom w:val="thickThinSmallGap" w:color="auto" w:sz="12" w:space="0"/>
      </w:pBdr>
      <w:wordWrap w:val="0"/>
      <w:jc w:val="right"/>
      <w:rPr>
        <w:rFonts w:hint="default" w:eastAsia="宋体"/>
        <w:lang w:val="en-US" w:eastAsia="zh-CN"/>
      </w:rPr>
    </w:pPr>
    <w:r>
      <w:rPr>
        <w:rFonts w:hint="default" w:ascii="Arial" w:hAnsi="Arial" w:eastAsia="宋体" w:cs="Arial"/>
        <w:sz w:val="22"/>
        <w:szCs w:val="22"/>
        <w:lang w:val="en-US" w:eastAsia="zh-CN"/>
      </w:rPr>
      <w:t>Undergraduate Project Proposal</w:t>
    </w:r>
    <w:r>
      <w:rPr>
        <w:rFonts w:hint="eastAsia" w:eastAsia="宋体"/>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bullet"/>
      <w:lvlText w:val=""/>
      <w:lvlJc w:val="left"/>
      <w:pPr>
        <w:ind w:left="420" w:hanging="420"/>
      </w:pPr>
      <w:rPr>
        <w:rFonts w:hint="default" w:ascii="Wingdings" w:hAnsi="Wingdings"/>
        <w:color w:val="auto"/>
      </w:rPr>
    </w:lvl>
  </w:abstractNum>
  <w:abstractNum w:abstractNumId="1">
    <w:nsid w:val="00000001"/>
    <w:multiLevelType w:val="singleLevel"/>
    <w:tmpl w:val="00000001"/>
    <w:lvl w:ilvl="0" w:tentative="0">
      <w:start w:val="1"/>
      <w:numFmt w:val="bullet"/>
      <w:suff w:val="space"/>
      <w:lvlText w:val=""/>
      <w:lvlJc w:val="left"/>
      <w:pPr>
        <w:ind w:left="420" w:hanging="420"/>
      </w:pPr>
      <w:rPr>
        <w:rFonts w:hint="default" w:ascii="Wingdings" w:hAnsi="Wingdings"/>
      </w:rPr>
    </w:lvl>
  </w:abstractNum>
  <w:abstractNum w:abstractNumId="2">
    <w:nsid w:val="00000002"/>
    <w:multiLevelType w:val="singleLevel"/>
    <w:tmpl w:val="00000002"/>
    <w:lvl w:ilvl="0" w:tentative="0">
      <w:start w:val="1"/>
      <w:numFmt w:val="bullet"/>
      <w:lvlText w:val=""/>
      <w:lvlJc w:val="left"/>
      <w:pPr>
        <w:ind w:left="640" w:hanging="420"/>
      </w:pPr>
      <w:rPr>
        <w:rFonts w:hint="default" w:ascii="Wingdings" w:hAnsi="Wingdings"/>
        <w:color w:val="auto"/>
      </w:rPr>
    </w:lvl>
  </w:abstractNum>
  <w:abstractNum w:abstractNumId="3">
    <w:nsid w:val="00000003"/>
    <w:multiLevelType w:val="singleLevel"/>
    <w:tmpl w:val="00000003"/>
    <w:lvl w:ilvl="0" w:tentative="0">
      <w:start w:val="1"/>
      <w:numFmt w:val="bullet"/>
      <w:suff w:val="space"/>
      <w:lvlText w:val=""/>
      <w:lvlJc w:val="left"/>
      <w:pPr>
        <w:ind w:left="200" w:hanging="420"/>
      </w:pPr>
      <w:rPr>
        <w:rFonts w:hint="default" w:ascii="Wingdings" w:hAnsi="Wingdings"/>
      </w:rPr>
    </w:lvl>
  </w:abstractNum>
  <w:abstractNum w:abstractNumId="4">
    <w:nsid w:val="00000004"/>
    <w:multiLevelType w:val="singleLevel"/>
    <w:tmpl w:val="00000004"/>
    <w:lvl w:ilvl="0" w:tentative="0">
      <w:start w:val="1"/>
      <w:numFmt w:val="decimal"/>
      <w:suff w:val="space"/>
      <w:lvlText w:val="[%1]"/>
      <w:lvlJc w:val="left"/>
    </w:lvl>
  </w:abstractNum>
  <w:abstractNum w:abstractNumId="5">
    <w:nsid w:val="00000005"/>
    <w:multiLevelType w:val="singleLevel"/>
    <w:tmpl w:val="00000005"/>
    <w:lvl w:ilvl="0" w:tentative="0">
      <w:start w:val="1"/>
      <w:numFmt w:val="bullet"/>
      <w:lvlText w:val=""/>
      <w:lvlJc w:val="left"/>
      <w:pPr>
        <w:ind w:left="420" w:hanging="420"/>
      </w:pPr>
      <w:rPr>
        <w:rFonts w:hint="default" w:ascii="Wingdings" w:hAnsi="Wingdings"/>
      </w:rPr>
    </w:lvl>
  </w:abstractNum>
  <w:abstractNum w:abstractNumId="6">
    <w:nsid w:val="00000006"/>
    <w:multiLevelType w:val="singleLevel"/>
    <w:tmpl w:val="00000006"/>
    <w:lvl w:ilvl="0" w:tentative="0">
      <w:start w:val="1"/>
      <w:numFmt w:val="bullet"/>
      <w:lvlText w:val=""/>
      <w:lvlJc w:val="left"/>
      <w:pPr>
        <w:ind w:left="420" w:hanging="420"/>
      </w:pPr>
      <w:rPr>
        <w:rFonts w:hint="default" w:ascii="Wingdings" w:hAnsi="Wingdings"/>
      </w:rPr>
    </w:lvl>
  </w:abstractNum>
  <w:abstractNum w:abstractNumId="7">
    <w:nsid w:val="00000007"/>
    <w:multiLevelType w:val="singleLevel"/>
    <w:tmpl w:val="00000007"/>
    <w:lvl w:ilvl="0" w:tentative="0">
      <w:start w:val="1"/>
      <w:numFmt w:val="lowerLetter"/>
      <w:suff w:val="space"/>
      <w:lvlText w:val="%1)"/>
      <w:lvlJc w:val="left"/>
      <w:pPr>
        <w:tabs>
          <w:tab w:val="left" w:pos="0"/>
        </w:tabs>
      </w:pPr>
      <w:rPr>
        <w:rFonts w:hint="default" w:ascii="Arial" w:hAnsi="Arial" w:cs="Arial"/>
      </w:rPr>
    </w:lvl>
  </w:abstractNum>
  <w:abstractNum w:abstractNumId="8">
    <w:nsid w:val="00000008"/>
    <w:multiLevelType w:val="multilevel"/>
    <w:tmpl w:val="0000000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9">
    <w:nsid w:val="00000009"/>
    <w:multiLevelType w:val="singleLevel"/>
    <w:tmpl w:val="00000009"/>
    <w:lvl w:ilvl="0" w:tentative="0">
      <w:start w:val="1"/>
      <w:numFmt w:val="decimal"/>
      <w:suff w:val="space"/>
      <w:lvlText w:val="%1."/>
      <w:lvlJc w:val="left"/>
      <w:rPr>
        <w:rFonts w:hint="default"/>
        <w:color w:val="auto"/>
      </w:rPr>
    </w:lvl>
  </w:abstractNum>
  <w:num w:numId="1">
    <w:abstractNumId w:val="8"/>
  </w:num>
  <w:num w:numId="2">
    <w:abstractNumId w:val="3"/>
  </w:num>
  <w:num w:numId="3">
    <w:abstractNumId w:val="1"/>
  </w:num>
  <w:num w:numId="4">
    <w:abstractNumId w:val="9"/>
  </w:num>
  <w:num w:numId="5">
    <w:abstractNumId w:val="6"/>
  </w:num>
  <w:num w:numId="6">
    <w:abstractNumId w:val="0"/>
  </w:num>
  <w:num w:numId="7">
    <w:abstractNumId w:val="5"/>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000000"/>
    <w:rsid w:val="00C11035"/>
    <w:rsid w:val="02857158"/>
    <w:rsid w:val="041B2008"/>
    <w:rsid w:val="04642403"/>
    <w:rsid w:val="04BE5FB8"/>
    <w:rsid w:val="06846D8D"/>
    <w:rsid w:val="06F9232D"/>
    <w:rsid w:val="08A70B11"/>
    <w:rsid w:val="097D0006"/>
    <w:rsid w:val="09BB7DD7"/>
    <w:rsid w:val="0A870BFA"/>
    <w:rsid w:val="0AA03507"/>
    <w:rsid w:val="0ACF434F"/>
    <w:rsid w:val="0AF8519F"/>
    <w:rsid w:val="0C721436"/>
    <w:rsid w:val="0CB81BC3"/>
    <w:rsid w:val="0DD73C46"/>
    <w:rsid w:val="0E2055ED"/>
    <w:rsid w:val="0F055EC5"/>
    <w:rsid w:val="0FAB0EE6"/>
    <w:rsid w:val="1066305F"/>
    <w:rsid w:val="10B64522"/>
    <w:rsid w:val="10C5038E"/>
    <w:rsid w:val="113C1465"/>
    <w:rsid w:val="11401B02"/>
    <w:rsid w:val="122356AC"/>
    <w:rsid w:val="13182014"/>
    <w:rsid w:val="132A4818"/>
    <w:rsid w:val="134F3981"/>
    <w:rsid w:val="13F015BE"/>
    <w:rsid w:val="14A95C11"/>
    <w:rsid w:val="14E60C13"/>
    <w:rsid w:val="14F97464"/>
    <w:rsid w:val="16E062A1"/>
    <w:rsid w:val="18153CE9"/>
    <w:rsid w:val="185D0CE5"/>
    <w:rsid w:val="18903E1C"/>
    <w:rsid w:val="19630A84"/>
    <w:rsid w:val="19D2167E"/>
    <w:rsid w:val="1B130667"/>
    <w:rsid w:val="1BC869CB"/>
    <w:rsid w:val="1C1B5F3E"/>
    <w:rsid w:val="1C5F19D6"/>
    <w:rsid w:val="1D4C0A7B"/>
    <w:rsid w:val="1D913D05"/>
    <w:rsid w:val="1E7463A5"/>
    <w:rsid w:val="1ECE50AB"/>
    <w:rsid w:val="22244B8C"/>
    <w:rsid w:val="230B6414"/>
    <w:rsid w:val="23737B15"/>
    <w:rsid w:val="24507E57"/>
    <w:rsid w:val="25983863"/>
    <w:rsid w:val="25BA1A2C"/>
    <w:rsid w:val="271251B0"/>
    <w:rsid w:val="274A3283"/>
    <w:rsid w:val="27A24E6D"/>
    <w:rsid w:val="281D44F4"/>
    <w:rsid w:val="282B09BF"/>
    <w:rsid w:val="286839C1"/>
    <w:rsid w:val="29452074"/>
    <w:rsid w:val="2AA4528B"/>
    <w:rsid w:val="2C3F6DD8"/>
    <w:rsid w:val="2CC31B0E"/>
    <w:rsid w:val="2E5C5EA6"/>
    <w:rsid w:val="2E765F68"/>
    <w:rsid w:val="2EC27BA3"/>
    <w:rsid w:val="30AE03DF"/>
    <w:rsid w:val="31AF3F0B"/>
    <w:rsid w:val="32252A17"/>
    <w:rsid w:val="3253123E"/>
    <w:rsid w:val="34AF7D2E"/>
    <w:rsid w:val="352C3FC8"/>
    <w:rsid w:val="35956011"/>
    <w:rsid w:val="3667744A"/>
    <w:rsid w:val="36DA7EC6"/>
    <w:rsid w:val="37245D3F"/>
    <w:rsid w:val="372A7722"/>
    <w:rsid w:val="37B46E67"/>
    <w:rsid w:val="37C700E5"/>
    <w:rsid w:val="386E487C"/>
    <w:rsid w:val="38926838"/>
    <w:rsid w:val="38C2711D"/>
    <w:rsid w:val="39D47B84"/>
    <w:rsid w:val="3B163750"/>
    <w:rsid w:val="3C270E34"/>
    <w:rsid w:val="3C355E58"/>
    <w:rsid w:val="3C577B7C"/>
    <w:rsid w:val="3C860462"/>
    <w:rsid w:val="3CAC611A"/>
    <w:rsid w:val="3D7242CB"/>
    <w:rsid w:val="3DA804D3"/>
    <w:rsid w:val="3E63030D"/>
    <w:rsid w:val="405363C6"/>
    <w:rsid w:val="40B07F23"/>
    <w:rsid w:val="40EB11DB"/>
    <w:rsid w:val="40EF45C3"/>
    <w:rsid w:val="42562684"/>
    <w:rsid w:val="42B52A5A"/>
    <w:rsid w:val="43B30494"/>
    <w:rsid w:val="43E443EC"/>
    <w:rsid w:val="44980EAC"/>
    <w:rsid w:val="45B24076"/>
    <w:rsid w:val="486755EB"/>
    <w:rsid w:val="49B54F13"/>
    <w:rsid w:val="4AB34B18"/>
    <w:rsid w:val="4B440B30"/>
    <w:rsid w:val="4B7F0E9E"/>
    <w:rsid w:val="4B983D0E"/>
    <w:rsid w:val="4BBC5C4E"/>
    <w:rsid w:val="4BCE772F"/>
    <w:rsid w:val="4CDA3E72"/>
    <w:rsid w:val="4D6B098C"/>
    <w:rsid w:val="4D8602C2"/>
    <w:rsid w:val="51387B25"/>
    <w:rsid w:val="52322221"/>
    <w:rsid w:val="5257222D"/>
    <w:rsid w:val="529E42FF"/>
    <w:rsid w:val="53061A82"/>
    <w:rsid w:val="537036FD"/>
    <w:rsid w:val="53FD32A8"/>
    <w:rsid w:val="557C1FAA"/>
    <w:rsid w:val="55A376CA"/>
    <w:rsid w:val="55C41C86"/>
    <w:rsid w:val="561A1EEF"/>
    <w:rsid w:val="56C647C9"/>
    <w:rsid w:val="57A71560"/>
    <w:rsid w:val="593A768F"/>
    <w:rsid w:val="5AA140F6"/>
    <w:rsid w:val="5AE8436A"/>
    <w:rsid w:val="5AF90080"/>
    <w:rsid w:val="5B1E14A2"/>
    <w:rsid w:val="5B1E5FDD"/>
    <w:rsid w:val="5B3C41A8"/>
    <w:rsid w:val="5B7E082A"/>
    <w:rsid w:val="5C0C22DA"/>
    <w:rsid w:val="5C2E04A2"/>
    <w:rsid w:val="5D861C18"/>
    <w:rsid w:val="5DAD3649"/>
    <w:rsid w:val="5EDD61AF"/>
    <w:rsid w:val="5F3D3EB1"/>
    <w:rsid w:val="5F966BBE"/>
    <w:rsid w:val="5FC52ECB"/>
    <w:rsid w:val="60F670B5"/>
    <w:rsid w:val="61DC44FC"/>
    <w:rsid w:val="61ED6709"/>
    <w:rsid w:val="62E2045A"/>
    <w:rsid w:val="63461ABD"/>
    <w:rsid w:val="637477A9"/>
    <w:rsid w:val="6401649C"/>
    <w:rsid w:val="65A76BCF"/>
    <w:rsid w:val="660B715E"/>
    <w:rsid w:val="662F5543"/>
    <w:rsid w:val="66E75E1D"/>
    <w:rsid w:val="67A21D44"/>
    <w:rsid w:val="69366BE8"/>
    <w:rsid w:val="6953498D"/>
    <w:rsid w:val="69E06B54"/>
    <w:rsid w:val="69F223CE"/>
    <w:rsid w:val="6A2151A2"/>
    <w:rsid w:val="6AE461D0"/>
    <w:rsid w:val="6BEC6B68"/>
    <w:rsid w:val="6DC36570"/>
    <w:rsid w:val="6E1A6AD8"/>
    <w:rsid w:val="6E651118"/>
    <w:rsid w:val="70307003"/>
    <w:rsid w:val="707D50FC"/>
    <w:rsid w:val="70E707C8"/>
    <w:rsid w:val="70FC0717"/>
    <w:rsid w:val="7218415A"/>
    <w:rsid w:val="72AC1F4D"/>
    <w:rsid w:val="7349576A"/>
    <w:rsid w:val="74D9413E"/>
    <w:rsid w:val="76257DC8"/>
    <w:rsid w:val="763149BF"/>
    <w:rsid w:val="76E3345B"/>
    <w:rsid w:val="77367FC0"/>
    <w:rsid w:val="784D3606"/>
    <w:rsid w:val="78F47F26"/>
    <w:rsid w:val="795B582E"/>
    <w:rsid w:val="7AF66FFB"/>
    <w:rsid w:val="7C647170"/>
    <w:rsid w:val="7C9B60A1"/>
    <w:rsid w:val="7D0C3A90"/>
    <w:rsid w:val="7D465372"/>
    <w:rsid w:val="7D7C59E6"/>
    <w:rsid w:val="7DE95B7F"/>
    <w:rsid w:val="7FB1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Arial" w:hAnsi="Arial" w:eastAsia="等线" w:cs="宋体"/>
      <w:sz w:val="22"/>
      <w:szCs w:val="22"/>
      <w:lang w:val="en-US" w:eastAsia="en-US" w:bidi="ar-SA"/>
    </w:rPr>
  </w:style>
  <w:style w:type="paragraph" w:styleId="2">
    <w:name w:val="heading 1"/>
    <w:basedOn w:val="1"/>
    <w:next w:val="1"/>
    <w:link w:val="25"/>
    <w:qFormat/>
    <w:uiPriority w:val="9"/>
    <w:pPr>
      <w:keepNext/>
      <w:keepLines/>
      <w:numPr>
        <w:ilvl w:val="0"/>
        <w:numId w:val="1"/>
      </w:numPr>
      <w:spacing w:before="240" w:after="0"/>
      <w:outlineLvl w:val="0"/>
    </w:pPr>
    <w:rPr>
      <w:rFonts w:ascii="Calibri Light" w:hAnsi="Calibri Light" w:eastAsia="等线 Light" w:cs="宋体"/>
      <w:color w:val="2E75B6"/>
      <w:sz w:val="32"/>
      <w:szCs w:val="32"/>
    </w:rPr>
  </w:style>
  <w:style w:type="paragraph" w:styleId="3">
    <w:name w:val="heading 2"/>
    <w:basedOn w:val="1"/>
    <w:next w:val="1"/>
    <w:link w:val="26"/>
    <w:qFormat/>
    <w:uiPriority w:val="9"/>
    <w:pPr>
      <w:keepNext/>
      <w:keepLines/>
      <w:numPr>
        <w:ilvl w:val="1"/>
        <w:numId w:val="1"/>
      </w:numPr>
      <w:spacing w:before="40" w:after="0"/>
      <w:outlineLvl w:val="1"/>
    </w:pPr>
    <w:rPr>
      <w:rFonts w:ascii="Calibri Light" w:hAnsi="Calibri Light" w:eastAsia="等线 Light" w:cs="宋体"/>
      <w:color w:val="2E75B6"/>
      <w:sz w:val="26"/>
      <w:szCs w:val="26"/>
    </w:rPr>
  </w:style>
  <w:style w:type="paragraph" w:styleId="4">
    <w:name w:val="heading 3"/>
    <w:basedOn w:val="1"/>
    <w:next w:val="1"/>
    <w:link w:val="27"/>
    <w:qFormat/>
    <w:uiPriority w:val="9"/>
    <w:pPr>
      <w:keepNext/>
      <w:keepLines/>
      <w:numPr>
        <w:ilvl w:val="2"/>
        <w:numId w:val="1"/>
      </w:numPr>
      <w:spacing w:before="40" w:after="0"/>
      <w:outlineLvl w:val="2"/>
    </w:pPr>
    <w:rPr>
      <w:rFonts w:ascii="Calibri Light" w:hAnsi="Calibri Light" w:eastAsia="等线 Light" w:cs="宋体"/>
      <w:color w:val="1F4E79"/>
      <w:sz w:val="24"/>
      <w:szCs w:val="24"/>
    </w:rPr>
  </w:style>
  <w:style w:type="paragraph" w:styleId="5">
    <w:name w:val="heading 4"/>
    <w:basedOn w:val="1"/>
    <w:next w:val="1"/>
    <w:link w:val="28"/>
    <w:qFormat/>
    <w:uiPriority w:val="9"/>
    <w:pPr>
      <w:keepNext/>
      <w:keepLines/>
      <w:numPr>
        <w:ilvl w:val="3"/>
        <w:numId w:val="1"/>
      </w:numPr>
      <w:spacing w:before="40" w:after="0"/>
      <w:outlineLvl w:val="3"/>
    </w:pPr>
    <w:rPr>
      <w:rFonts w:ascii="Calibri Light" w:hAnsi="Calibri Light" w:eastAsia="等线 Light" w:cs="宋体"/>
      <w:i/>
      <w:iCs/>
      <w:color w:val="2E75B6"/>
    </w:rPr>
  </w:style>
  <w:style w:type="paragraph" w:styleId="6">
    <w:name w:val="heading 5"/>
    <w:basedOn w:val="1"/>
    <w:next w:val="1"/>
    <w:link w:val="29"/>
    <w:qFormat/>
    <w:uiPriority w:val="9"/>
    <w:pPr>
      <w:keepNext/>
      <w:keepLines/>
      <w:numPr>
        <w:ilvl w:val="4"/>
        <w:numId w:val="1"/>
      </w:numPr>
      <w:spacing w:before="40" w:after="0"/>
      <w:outlineLvl w:val="4"/>
    </w:pPr>
    <w:rPr>
      <w:rFonts w:ascii="Calibri Light" w:hAnsi="Calibri Light" w:eastAsia="等线 Light" w:cs="宋体"/>
      <w:color w:val="2E75B6"/>
    </w:rPr>
  </w:style>
  <w:style w:type="paragraph" w:styleId="7">
    <w:name w:val="heading 6"/>
    <w:basedOn w:val="1"/>
    <w:next w:val="1"/>
    <w:link w:val="30"/>
    <w:qFormat/>
    <w:uiPriority w:val="9"/>
    <w:pPr>
      <w:keepNext/>
      <w:keepLines/>
      <w:numPr>
        <w:ilvl w:val="5"/>
        <w:numId w:val="1"/>
      </w:numPr>
      <w:spacing w:before="40" w:after="0"/>
      <w:outlineLvl w:val="5"/>
    </w:pPr>
    <w:rPr>
      <w:rFonts w:ascii="Calibri Light" w:hAnsi="Calibri Light" w:eastAsia="等线 Light" w:cs="宋体"/>
      <w:color w:val="1F4E79"/>
    </w:rPr>
  </w:style>
  <w:style w:type="paragraph" w:styleId="8">
    <w:name w:val="heading 7"/>
    <w:basedOn w:val="1"/>
    <w:next w:val="1"/>
    <w:link w:val="31"/>
    <w:qFormat/>
    <w:uiPriority w:val="9"/>
    <w:pPr>
      <w:keepNext/>
      <w:keepLines/>
      <w:numPr>
        <w:ilvl w:val="6"/>
        <w:numId w:val="1"/>
      </w:numPr>
      <w:spacing w:before="40" w:after="0"/>
      <w:outlineLvl w:val="6"/>
    </w:pPr>
    <w:rPr>
      <w:rFonts w:ascii="Calibri Light" w:hAnsi="Calibri Light" w:eastAsia="等线 Light" w:cs="宋体"/>
      <w:i/>
      <w:iCs/>
      <w:color w:val="1F4E79"/>
    </w:rPr>
  </w:style>
  <w:style w:type="paragraph" w:styleId="9">
    <w:name w:val="heading 8"/>
    <w:basedOn w:val="1"/>
    <w:next w:val="1"/>
    <w:link w:val="32"/>
    <w:qFormat/>
    <w:uiPriority w:val="9"/>
    <w:pPr>
      <w:keepNext/>
      <w:keepLines/>
      <w:numPr>
        <w:ilvl w:val="7"/>
        <w:numId w:val="1"/>
      </w:numPr>
      <w:spacing w:before="40" w:after="0"/>
      <w:outlineLvl w:val="7"/>
    </w:pPr>
    <w:rPr>
      <w:rFonts w:ascii="Calibri Light" w:hAnsi="Calibri Light" w:eastAsia="等线 Light" w:cs="宋体"/>
      <w:color w:val="262626"/>
      <w:sz w:val="21"/>
      <w:szCs w:val="21"/>
    </w:rPr>
  </w:style>
  <w:style w:type="paragraph" w:styleId="10">
    <w:name w:val="heading 9"/>
    <w:basedOn w:val="1"/>
    <w:next w:val="1"/>
    <w:link w:val="33"/>
    <w:qFormat/>
    <w:uiPriority w:val="9"/>
    <w:pPr>
      <w:keepNext/>
      <w:keepLines/>
      <w:numPr>
        <w:ilvl w:val="8"/>
        <w:numId w:val="1"/>
      </w:numPr>
      <w:spacing w:before="40" w:after="0"/>
      <w:outlineLvl w:val="8"/>
    </w:pPr>
    <w:rPr>
      <w:rFonts w:ascii="Calibri Light" w:hAnsi="Calibri Light" w:eastAsia="等线 Light" w:cs="宋体"/>
      <w:i/>
      <w:iCs/>
      <w:color w:val="262626"/>
      <w:sz w:val="21"/>
      <w:szCs w:val="21"/>
    </w:rPr>
  </w:style>
  <w:style w:type="character" w:default="1" w:styleId="21">
    <w:name w:val="Default Paragraph Font"/>
    <w:qFormat/>
    <w:uiPriority w:val="1"/>
  </w:style>
  <w:style w:type="table" w:default="1" w:styleId="19">
    <w:name w:val="Normal Table"/>
    <w:qFormat/>
    <w:uiPriority w:val="99"/>
    <w:tblPr>
      <w:tblCellMar>
        <w:top w:w="0" w:type="dxa"/>
        <w:left w:w="108" w:type="dxa"/>
        <w:bottom w:w="0" w:type="dxa"/>
        <w:right w:w="108" w:type="dxa"/>
      </w:tblCellMar>
    </w:tblPr>
  </w:style>
  <w:style w:type="paragraph" w:styleId="11">
    <w:name w:val="caption"/>
    <w:basedOn w:val="1"/>
    <w:next w:val="1"/>
    <w:qFormat/>
    <w:uiPriority w:val="35"/>
    <w:rPr>
      <w:rFonts w:ascii="Arial" w:hAnsi="Arial" w:eastAsia="黑体"/>
      <w:sz w:val="20"/>
    </w:rPr>
  </w:style>
  <w:style w:type="paragraph" w:styleId="12">
    <w:name w:val="annotation text"/>
    <w:basedOn w:val="1"/>
    <w:qFormat/>
    <w:uiPriority w:val="99"/>
    <w:pPr>
      <w:jc w:val="left"/>
    </w:pPr>
  </w:style>
  <w:style w:type="paragraph" w:styleId="13">
    <w:name w:val="toc 3"/>
    <w:basedOn w:val="1"/>
    <w:next w:val="1"/>
    <w:qFormat/>
    <w:uiPriority w:val="39"/>
    <w:pPr>
      <w:spacing w:after="100"/>
      <w:ind w:left="440"/>
    </w:pPr>
  </w:style>
  <w:style w:type="paragraph" w:styleId="14">
    <w:name w:val="footer"/>
    <w:basedOn w:val="1"/>
    <w:link w:val="37"/>
    <w:qFormat/>
    <w:uiPriority w:val="99"/>
    <w:pPr>
      <w:tabs>
        <w:tab w:val="center" w:pos="4680"/>
        <w:tab w:val="right" w:pos="9360"/>
      </w:tabs>
      <w:spacing w:after="0" w:line="240" w:lineRule="auto"/>
    </w:pPr>
  </w:style>
  <w:style w:type="paragraph" w:styleId="15">
    <w:name w:val="header"/>
    <w:basedOn w:val="1"/>
    <w:link w:val="36"/>
    <w:qFormat/>
    <w:uiPriority w:val="99"/>
    <w:pPr>
      <w:tabs>
        <w:tab w:val="center" w:pos="4680"/>
        <w:tab w:val="right" w:pos="9360"/>
      </w:tabs>
      <w:spacing w:after="0" w:line="240" w:lineRule="auto"/>
    </w:pPr>
  </w:style>
  <w:style w:type="paragraph" w:styleId="16">
    <w:name w:val="toc 1"/>
    <w:basedOn w:val="1"/>
    <w:next w:val="1"/>
    <w:qFormat/>
    <w:uiPriority w:val="39"/>
    <w:pPr>
      <w:spacing w:after="100"/>
    </w:pPr>
  </w:style>
  <w:style w:type="paragraph" w:styleId="17">
    <w:name w:val="toc 2"/>
    <w:basedOn w:val="1"/>
    <w:next w:val="1"/>
    <w:qFormat/>
    <w:uiPriority w:val="39"/>
    <w:pPr>
      <w:spacing w:after="100"/>
      <w:ind w:left="220"/>
    </w:pPr>
  </w:style>
  <w:style w:type="paragraph" w:styleId="18">
    <w:name w:val="Normal (Web)"/>
    <w:basedOn w:val="1"/>
    <w:qFormat/>
    <w:uiPriority w:val="99"/>
    <w:pPr>
      <w:spacing w:before="0" w:beforeAutospacing="1" w:after="0" w:afterAutospacing="1"/>
      <w:ind w:left="0" w:right="0"/>
      <w:jc w:val="left"/>
    </w:pPr>
    <w:rPr>
      <w:kern w:val="0"/>
      <w:sz w:val="24"/>
      <w:lang w:val="en-US" w:eastAsia="zh-CN"/>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FollowedHyperlink"/>
    <w:basedOn w:val="21"/>
    <w:qFormat/>
    <w:uiPriority w:val="99"/>
    <w:rPr>
      <w:color w:val="800080"/>
      <w:u w:val="single"/>
    </w:rPr>
  </w:style>
  <w:style w:type="character" w:styleId="24">
    <w:name w:val="Hyperlink"/>
    <w:basedOn w:val="21"/>
    <w:qFormat/>
    <w:uiPriority w:val="99"/>
    <w:rPr>
      <w:color w:val="0563C1"/>
      <w:u w:val="single"/>
    </w:rPr>
  </w:style>
  <w:style w:type="character" w:customStyle="1" w:styleId="25">
    <w:name w:val="Heading 1 Char_998bc219-3daf-428c-bb57-3db32d165cab"/>
    <w:basedOn w:val="21"/>
    <w:link w:val="2"/>
    <w:qFormat/>
    <w:uiPriority w:val="9"/>
    <w:rPr>
      <w:rFonts w:ascii="Calibri Light" w:hAnsi="Calibri Light" w:eastAsia="等线 Light" w:cs="宋体"/>
      <w:color w:val="2E75B6"/>
      <w:sz w:val="32"/>
      <w:szCs w:val="32"/>
    </w:rPr>
  </w:style>
  <w:style w:type="character" w:customStyle="1" w:styleId="26">
    <w:name w:val="Heading 2 Char_16054571-672a-4a3a-9243-bdf4d23aa433"/>
    <w:basedOn w:val="21"/>
    <w:link w:val="3"/>
    <w:qFormat/>
    <w:uiPriority w:val="9"/>
    <w:rPr>
      <w:rFonts w:ascii="Calibri Light" w:hAnsi="Calibri Light" w:eastAsia="等线 Light" w:cs="宋体"/>
      <w:color w:val="2E75B6"/>
      <w:sz w:val="26"/>
      <w:szCs w:val="26"/>
    </w:rPr>
  </w:style>
  <w:style w:type="character" w:customStyle="1" w:styleId="27">
    <w:name w:val="Heading 3 Char_16798dec-b473-4eb3-a157-cdb369afde39"/>
    <w:basedOn w:val="21"/>
    <w:link w:val="4"/>
    <w:qFormat/>
    <w:uiPriority w:val="9"/>
    <w:rPr>
      <w:rFonts w:ascii="Calibri Light" w:hAnsi="Calibri Light" w:eastAsia="等线 Light" w:cs="宋体"/>
      <w:color w:val="1F4E79"/>
      <w:sz w:val="24"/>
      <w:szCs w:val="24"/>
    </w:rPr>
  </w:style>
  <w:style w:type="character" w:customStyle="1" w:styleId="28">
    <w:name w:val="Heading 4 Char_b9813d80-b717-4fca-9667-bf69dc76f71b"/>
    <w:basedOn w:val="21"/>
    <w:link w:val="5"/>
    <w:qFormat/>
    <w:uiPriority w:val="9"/>
    <w:rPr>
      <w:rFonts w:ascii="Calibri Light" w:hAnsi="Calibri Light" w:eastAsia="等线 Light" w:cs="宋体"/>
      <w:i/>
      <w:iCs/>
      <w:color w:val="2E75B6"/>
    </w:rPr>
  </w:style>
  <w:style w:type="character" w:customStyle="1" w:styleId="29">
    <w:name w:val="Heading 5 Char_7e74377a-97ca-49c4-9c14-40312808e41e"/>
    <w:basedOn w:val="21"/>
    <w:link w:val="6"/>
    <w:qFormat/>
    <w:uiPriority w:val="9"/>
    <w:rPr>
      <w:rFonts w:ascii="Calibri Light" w:hAnsi="Calibri Light" w:eastAsia="等线 Light" w:cs="宋体"/>
      <w:color w:val="2E75B6"/>
    </w:rPr>
  </w:style>
  <w:style w:type="character" w:customStyle="1" w:styleId="30">
    <w:name w:val="Heading 6 Char_dc5c454c-6472-486b-b66d-05b1e5d71491"/>
    <w:basedOn w:val="21"/>
    <w:link w:val="7"/>
    <w:qFormat/>
    <w:uiPriority w:val="9"/>
    <w:rPr>
      <w:rFonts w:ascii="Calibri Light" w:hAnsi="Calibri Light" w:eastAsia="等线 Light" w:cs="宋体"/>
      <w:color w:val="1F4E79"/>
    </w:rPr>
  </w:style>
  <w:style w:type="character" w:customStyle="1" w:styleId="31">
    <w:name w:val="Heading 7 Char_dcfbc6bd-3d53-40c2-a166-a382e02fc25b"/>
    <w:basedOn w:val="21"/>
    <w:link w:val="8"/>
    <w:qFormat/>
    <w:uiPriority w:val="9"/>
    <w:rPr>
      <w:rFonts w:ascii="Calibri Light" w:hAnsi="Calibri Light" w:eastAsia="等线 Light" w:cs="宋体"/>
      <w:i/>
      <w:iCs/>
      <w:color w:val="1F4E79"/>
    </w:rPr>
  </w:style>
  <w:style w:type="character" w:customStyle="1" w:styleId="32">
    <w:name w:val="Heading 8 Char_8da621f6-48f6-4c99-88c1-eed7a89abaef"/>
    <w:basedOn w:val="21"/>
    <w:link w:val="9"/>
    <w:qFormat/>
    <w:uiPriority w:val="9"/>
    <w:rPr>
      <w:rFonts w:ascii="Calibri Light" w:hAnsi="Calibri Light" w:eastAsia="等线 Light" w:cs="宋体"/>
      <w:color w:val="262626"/>
      <w:sz w:val="21"/>
      <w:szCs w:val="21"/>
    </w:rPr>
  </w:style>
  <w:style w:type="character" w:customStyle="1" w:styleId="33">
    <w:name w:val="Heading 9 Char_446e23ce-9cd2-4412-af38-f274edeb22c6"/>
    <w:basedOn w:val="21"/>
    <w:link w:val="10"/>
    <w:qFormat/>
    <w:uiPriority w:val="9"/>
    <w:rPr>
      <w:rFonts w:ascii="Calibri Light" w:hAnsi="Calibri Light" w:eastAsia="等线 Light" w:cs="宋体"/>
      <w:i/>
      <w:iCs/>
      <w:color w:val="262626"/>
      <w:sz w:val="21"/>
      <w:szCs w:val="21"/>
    </w:rPr>
  </w:style>
  <w:style w:type="paragraph" w:styleId="34">
    <w:name w:val="List Paragraph"/>
    <w:basedOn w:val="1"/>
    <w:qFormat/>
    <w:uiPriority w:val="34"/>
    <w:pPr>
      <w:ind w:left="720"/>
      <w:contextualSpacing/>
    </w:pPr>
  </w:style>
  <w:style w:type="paragraph" w:customStyle="1" w:styleId="35">
    <w:name w:val="TOC Heading1"/>
    <w:basedOn w:val="2"/>
    <w:next w:val="1"/>
    <w:qFormat/>
    <w:uiPriority w:val="39"/>
    <w:pPr>
      <w:numPr>
        <w:ilvl w:val="0"/>
        <w:numId w:val="0"/>
      </w:numPr>
      <w:outlineLvl w:val="9"/>
    </w:pPr>
  </w:style>
  <w:style w:type="character" w:customStyle="1" w:styleId="36">
    <w:name w:val="Header Char_1afd49be-72fd-4b48-89c6-2cdb6c4187fc"/>
    <w:basedOn w:val="21"/>
    <w:link w:val="15"/>
    <w:qFormat/>
    <w:uiPriority w:val="99"/>
    <w:rPr>
      <w:sz w:val="22"/>
      <w:szCs w:val="22"/>
    </w:rPr>
  </w:style>
  <w:style w:type="character" w:customStyle="1" w:styleId="37">
    <w:name w:val="Footer Char_6b4f059e-50d6-4051-96f8-14d9fb230e95"/>
    <w:basedOn w:val="21"/>
    <w:link w:val="14"/>
    <w:qFormat/>
    <w:uiPriority w:val="99"/>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FF6C0-F5C5-4E9E-961A-34A0D3036EDD}">
  <ds:schemaRefs/>
</ds:datastoreItem>
</file>

<file path=docProps/app.xml><?xml version="1.0" encoding="utf-8"?>
<Properties xmlns="http://schemas.openxmlformats.org/officeDocument/2006/extended-properties" xmlns:vt="http://schemas.openxmlformats.org/officeDocument/2006/docPropsVTypes">
  <Template>Normal</Template>
  <Pages>16</Pages>
  <Words>2636</Words>
  <Characters>14750</Characters>
  <Paragraphs>345</Paragraphs>
  <TotalTime>6</TotalTime>
  <ScaleCrop>false</ScaleCrop>
  <LinksUpToDate>false</LinksUpToDate>
  <CharactersWithSpaces>17190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璃璃原上青</cp:lastModifiedBy>
  <dcterms:modified xsi:type="dcterms:W3CDTF">2024-11-02T16:01:46Z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2052-12.1.0.18608</vt:lpwstr>
  </property>
  <property fmtid="{D5CDD505-2E9C-101B-9397-08002B2CF9AE}" pid="4" name="ICV">
    <vt:lpwstr>96A32C50473748DBB7123131EDB73369_13</vt:lpwstr>
  </property>
</Properties>
</file>